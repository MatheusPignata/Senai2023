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w:rsidR="00F44C77" w:rsidRPr="00461807" w14:paraId="56ADF76A" w14:textId="77777777" w:rsidTr="2C194F5C">
        <w:trPr>
          <w:trHeight w:val="851"/>
        </w:trPr>
        <w:tc>
          <w:tcPr>
            <w:tcW w:w="9923" w:type="dxa"/>
            <w:gridSpan w:val="4"/>
            <w:tcBorders>
              <w:bottom w:val="single" w:sz="4" w:space="0" w:color="auto"/>
            </w:tcBorders>
            <w:vAlign w:val="center"/>
          </w:tcPr>
          <w:p w14:paraId="4CFAD1F3" w14:textId="77777777" w:rsidR="00F44C77" w:rsidRPr="00461807" w:rsidRDefault="00F44C77" w:rsidP="00C56A59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w:rsidR="00F44C77" w:rsidRPr="00461807" w14:paraId="6C09CE85" w14:textId="77777777" w:rsidTr="2C194F5C">
        <w:trPr>
          <w:cantSplit/>
          <w:trHeight w:val="454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E9ECF" w14:textId="77777777" w:rsidR="00F44C77" w:rsidRPr="0046180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5D34" w14:textId="77777777" w:rsidR="00F44C77" w:rsidRPr="00461807" w:rsidRDefault="00946B91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="00F44C77" w:rsidRPr="00461807">
              <w:rPr>
                <w:rFonts w:ascii="Arial Narrow" w:hAnsi="Arial Narrow"/>
                <w:b/>
              </w:rPr>
              <w:t>LO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6026CE" w14:textId="77777777" w:rsidR="00F44C77" w:rsidRPr="00461807" w:rsidRDefault="00D76619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w:rsidR="0062444F" w:rsidRPr="00A27537" w14:paraId="0DE89A3D" w14:textId="77777777" w:rsidTr="2C194F5C">
        <w:trPr>
          <w:trHeight w:hRule="exact" w:val="567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13F1" w14:textId="77777777" w:rsidR="0062444F" w:rsidRPr="006429E5" w:rsidRDefault="00392B83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92B83">
              <w:rPr>
                <w:rFonts w:ascii="Arial" w:hAnsi="Arial" w:cs="Arial"/>
              </w:rPr>
              <w:t>Técnico em Desenvolvimento de Sistemas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2581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392B83">
              <w:rPr>
                <w:rFonts w:ascii="Arial" w:hAnsi="Arial" w:cs="Arial"/>
              </w:rPr>
              <w:t>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5ED289" w14:textId="77777777" w:rsidR="0062444F" w:rsidRPr="00F113D3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TS</w:t>
            </w:r>
          </w:p>
        </w:tc>
      </w:tr>
      <w:tr w:rsidR="00F44C77" w:rsidRPr="00A27537" w14:paraId="2BA1840B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777D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E7B3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E532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8AE75" w14:textId="77777777" w:rsidR="00F44C77" w:rsidRPr="00A27537" w:rsidRDefault="00F44C77" w:rsidP="00A556B3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w:rsidR="0062444F" w:rsidRPr="00A27537" w14:paraId="0C4951C0" w14:textId="77777777" w:rsidTr="2C194F5C">
        <w:trPr>
          <w:trHeight w:hRule="exact" w:val="567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4F178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de Software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897CE" w14:textId="1D52A8A3" w:rsidR="0062444F" w:rsidRPr="006429E5" w:rsidRDefault="00F75E09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2BC7F" w14:textId="74360F7D" w:rsidR="0062444F" w:rsidRPr="006429E5" w:rsidRDefault="005202AF" w:rsidP="2C194F5C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proofErr w:type="spellStart"/>
            <w:r w:rsidRPr="2C194F5C">
              <w:rPr>
                <w:rFonts w:ascii="Arial" w:hAnsi="Arial" w:cs="Arial"/>
              </w:rPr>
              <w:t>Reenye</w:t>
            </w:r>
            <w:proofErr w:type="spellEnd"/>
            <w:r w:rsidR="7D6A9BEF" w:rsidRPr="2C194F5C">
              <w:rPr>
                <w:rFonts w:ascii="Arial" w:hAnsi="Arial" w:cs="Arial"/>
              </w:rPr>
              <w:t xml:space="preserve"> e </w:t>
            </w:r>
            <w:r w:rsidR="7D6A9BEF" w:rsidRPr="2C194F5C">
              <w:rPr>
                <w:rFonts w:ascii="Arial" w:eastAsia="Arial" w:hAnsi="Arial" w:cs="Arial"/>
                <w:color w:val="000000" w:themeColor="text1"/>
              </w:rPr>
              <w:t>Wellington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7C6D3A" w14:textId="77777777" w:rsidR="0062444F" w:rsidRPr="006429E5" w:rsidRDefault="00EA5D30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A568B">
              <w:rPr>
                <w:rFonts w:ascii="Arial" w:hAnsi="Arial" w:cs="Arial"/>
              </w:rPr>
              <w:t>DES</w:t>
            </w:r>
          </w:p>
        </w:tc>
      </w:tr>
      <w:tr w:rsidR="00F44C77" w:rsidRPr="00A27537" w14:paraId="18FB9ED8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4B7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="009208C7" w:rsidRPr="00A2753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0CE80E" w14:textId="77777777" w:rsidR="00F44C77" w:rsidRPr="00A27537" w:rsidRDefault="0046180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w:rsidR="0062444F" w:rsidRPr="00A27537" w14:paraId="2CC47EF6" w14:textId="77777777" w:rsidTr="2C194F5C">
        <w:trPr>
          <w:trHeight w:hRule="exact" w:val="1627"/>
        </w:trPr>
        <w:tc>
          <w:tcPr>
            <w:tcW w:w="338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2A6659" w14:textId="77777777" w:rsidR="0062444F" w:rsidRPr="00115405" w:rsidRDefault="0062444F" w:rsidP="00D07650">
            <w:pPr>
              <w:spacing w:after="0"/>
              <w:jc w:val="center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1BA407C9" w14:textId="77777777" w:rsidR="0062444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97756B">
              <w:rPr>
                <w:rFonts w:ascii="Arial Narrow" w:hAnsi="Arial Narrow" w:cs="Arial Narrow"/>
              </w:rPr>
              <w:t>Proporcionar a aquisição de capacidades técnicas relativas a elaboração de roteiro de teste 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execução de cenários de testes que atenda às necessidades do cliente, bem como o desenvolvimento de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capacidades sociais, organizativas e metodológicas adequadas a diferentes situações profissionais.</w:t>
            </w:r>
          </w:p>
        </w:tc>
      </w:tr>
    </w:tbl>
    <w:p w14:paraId="0A37501D" w14:textId="77777777" w:rsidR="002E25CF" w:rsidRPr="0030568F" w:rsidRDefault="002E25CF" w:rsidP="001E3652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3B5F74D8" w14:textId="77777777" w:rsidTr="001C7FE6">
        <w:trPr>
          <w:trHeight w:val="390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ECEE76" w14:textId="77777777" w:rsidR="00F44C77" w:rsidRPr="00D93FFF" w:rsidRDefault="00AC300A" w:rsidP="00A1314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D93FFF">
              <w:rPr>
                <w:rFonts w:ascii="Arial Narrow" w:hAnsi="Arial Narrow"/>
                <w:b/>
                <w:sz w:val="22"/>
                <w:szCs w:val="22"/>
              </w:rPr>
              <w:t>FUNDAMENTOS TÉCNICOS E CIENTÍFICOS</w:t>
            </w:r>
          </w:p>
        </w:tc>
      </w:tr>
      <w:tr w:rsidR="006F0DD8" w:rsidRPr="00A27537" w14:paraId="5D715222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3F690F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  <w:p w14:paraId="66DEBD6D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  <w:p w14:paraId="2CE479C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  <w:p w14:paraId="6199D0E1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  <w:p w14:paraId="5311A10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  <w:p w14:paraId="18EF68C8" w14:textId="77777777" w:rsidR="00765686" w:rsidRPr="00B62D8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</w:tr>
    </w:tbl>
    <w:p w14:paraId="5DAB6C7B" w14:textId="77777777" w:rsidR="00CE7F6E" w:rsidRPr="0030568F" w:rsidRDefault="00CE7F6E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8C43DD" w:rsidRPr="00A27537" w14:paraId="0CE5CA1C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7AFF4" w14:textId="77777777" w:rsidR="008C43DD" w:rsidRPr="00A27537" w:rsidRDefault="008C43DD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sz w:val="22"/>
                <w:szCs w:val="22"/>
              </w:rPr>
              <w:t xml:space="preserve">CAPACIDADES SOCIAIS, ORGANIZATIVAS E </w:t>
            </w:r>
            <w:r w:rsidR="001E49A5" w:rsidRPr="00A27537">
              <w:rPr>
                <w:rFonts w:ascii="Arial Narrow" w:hAnsi="Arial Narrow"/>
                <w:b/>
                <w:sz w:val="22"/>
                <w:szCs w:val="22"/>
              </w:rPr>
              <w:t>METODOLÓGICAS.</w:t>
            </w:r>
          </w:p>
        </w:tc>
      </w:tr>
      <w:tr w:rsidR="008C43DD" w:rsidRPr="00A27537" w14:paraId="3DD2CBFE" w14:textId="77777777" w:rsidTr="00091217">
        <w:trPr>
          <w:trHeight w:val="1236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A1B0E1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1. Demonstrar atenção a detalhes (7)</w:t>
            </w:r>
          </w:p>
          <w:p w14:paraId="27959A6E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2. Demonstrar capacidade de comunicação com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profissionais de diferentes áreas e especialidades</w:t>
            </w:r>
          </w:p>
          <w:p w14:paraId="3F64362F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3. Demonstrar raciocínio lógico na organização das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informações (6)</w:t>
            </w:r>
          </w:p>
          <w:p w14:paraId="29024E18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4. Demonstrar visão sistêmica (3)</w:t>
            </w:r>
          </w:p>
          <w:p w14:paraId="79F5E389" w14:textId="77777777" w:rsidR="00A556B3" w:rsidRPr="00A27537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 Narrow" w:eastAsia="Times New Roman" w:hAnsi="Arial Narrow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5. Seguir método de trabalho (3)</w:t>
            </w:r>
          </w:p>
        </w:tc>
      </w:tr>
    </w:tbl>
    <w:p w14:paraId="02EB378F" w14:textId="77777777" w:rsidR="008C43DD" w:rsidRPr="0030568F" w:rsidRDefault="008C43DD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0ABE941A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A6CE98" w14:textId="77777777" w:rsidR="00F44C77" w:rsidRPr="00A27537" w:rsidRDefault="00AC300A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w:rsidR="00F44C77" w:rsidRPr="00A27537" w14:paraId="5061124D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D348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 Testes</w:t>
            </w:r>
          </w:p>
          <w:p w14:paraId="7FE737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1.1.Definição</w:t>
            </w:r>
          </w:p>
          <w:p w14:paraId="3C8D7AD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1.2.Tipos</w:t>
            </w:r>
          </w:p>
          <w:p w14:paraId="569C7A8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1.2.1.Funcionais</w:t>
            </w:r>
          </w:p>
          <w:p w14:paraId="4E79B07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1.2.2.Não funcionais</w:t>
            </w:r>
          </w:p>
          <w:p w14:paraId="4CF17E7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1.3.Níveis</w:t>
            </w:r>
          </w:p>
          <w:p w14:paraId="515A56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1.3.1.Unitário</w:t>
            </w:r>
          </w:p>
          <w:p w14:paraId="4149FF9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1.3.2.De integração</w:t>
            </w:r>
          </w:p>
          <w:p w14:paraId="5C9022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1.3.3.De sistema</w:t>
            </w:r>
          </w:p>
          <w:p w14:paraId="21A4D7E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1.3.4.De aceitação</w:t>
            </w:r>
          </w:p>
          <w:p w14:paraId="085F39FD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1.4.Técnicas</w:t>
            </w:r>
          </w:p>
          <w:p w14:paraId="7486632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1.4.1.Regressão</w:t>
            </w:r>
          </w:p>
          <w:p w14:paraId="4D54ED7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1.4.2.Estresse</w:t>
            </w:r>
          </w:p>
          <w:p w14:paraId="05F85FE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1.4.3.Recuperação</w:t>
            </w:r>
          </w:p>
          <w:p w14:paraId="7843F89F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1.4.4.Performance</w:t>
            </w:r>
          </w:p>
          <w:p w14:paraId="6FE1D8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1.4.5.Segurança</w:t>
            </w:r>
          </w:p>
          <w:p w14:paraId="5E5ACB8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1.4.6.Paralelo</w:t>
            </w:r>
          </w:p>
          <w:p w14:paraId="33A52A98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lastRenderedPageBreak/>
              <w:t>2. Planejamento de testes</w:t>
            </w:r>
          </w:p>
          <w:p w14:paraId="2CA0715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2.1.Análise de risco</w:t>
            </w:r>
          </w:p>
          <w:p w14:paraId="24D2FE4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2.2.Plano de teste</w:t>
            </w:r>
          </w:p>
          <w:p w14:paraId="3923AA3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 Execução de testes</w:t>
            </w:r>
          </w:p>
          <w:p w14:paraId="1AC5F1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3.1.Ambiente de teste</w:t>
            </w:r>
          </w:p>
          <w:p w14:paraId="1BFA667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3.1.1.Configuração</w:t>
            </w:r>
          </w:p>
          <w:p w14:paraId="049DD66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3.2.Equipe de testes</w:t>
            </w:r>
          </w:p>
          <w:p w14:paraId="4BE365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3.3.Casos de teste</w:t>
            </w:r>
          </w:p>
          <w:p w14:paraId="41AEB08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3.4.Ferramentas</w:t>
            </w:r>
          </w:p>
          <w:p w14:paraId="253D520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3.4.1.Gestão de teste</w:t>
            </w:r>
          </w:p>
          <w:p w14:paraId="674B76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3.4.2.Gestão de defeitos</w:t>
            </w:r>
          </w:p>
          <w:p w14:paraId="75000CC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3.5.Relatório de teste</w:t>
            </w:r>
          </w:p>
          <w:p w14:paraId="2D28AEBD" w14:textId="77777777" w:rsidR="00220880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3.6.Normalizaçã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14:paraId="6A05A809" w14:textId="77777777" w:rsidR="00220880" w:rsidRPr="00D52010" w:rsidRDefault="00220880" w:rsidP="0009121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</w:p>
        </w:tc>
      </w:tr>
    </w:tbl>
    <w:p w14:paraId="5A39BBE3" w14:textId="77777777" w:rsidR="00CA3506" w:rsidRPr="0030568F" w:rsidRDefault="00CA3506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C8F396" w14:textId="77777777" w:rsidR="007B0765" w:rsidRPr="0030568F" w:rsidRDefault="00BD15F5" w:rsidP="0030568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0E22B5" w:rsidRPr="00461807" w14:paraId="08EEA8D9" w14:textId="77777777" w:rsidTr="001C7FE6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1255367D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6D883A86" w14:textId="77777777" w:rsidR="000E22B5" w:rsidRPr="00D46FCF" w:rsidRDefault="000E22B5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w:rsidR="000E22B5" w:rsidRPr="00461807" w14:paraId="6B167A9F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5B405BC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0E22B5" w:rsidRPr="00461807" w14:paraId="7EFFA8EF" w14:textId="77777777" w:rsidTr="00083405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3B3A27" w14:textId="77777777" w:rsidR="001A1B6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proofErr w:type="spellStart"/>
            <w:r w:rsidRPr="00AF4A25">
              <w:rPr>
                <w:rFonts w:ascii="Arial" w:eastAsia="Times New Roman" w:hAnsi="Arial" w:cs="Arial"/>
                <w:b/>
                <w:lang w:eastAsia="ar-SA"/>
              </w:rPr>
              <w:t>Obs</w:t>
            </w:r>
            <w:proofErr w:type="spellEnd"/>
            <w:r w:rsidRPr="00AF4A25">
              <w:rPr>
                <w:rFonts w:ascii="Arial" w:eastAsia="Times New Roman" w:hAnsi="Arial" w:cs="Arial"/>
                <w:b/>
                <w:lang w:eastAsia="ar-SA"/>
              </w:rPr>
              <w:t>:</w:t>
            </w:r>
            <w:r w:rsidR="00F2545F"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95455A">
              <w:rPr>
                <w:rFonts w:ascii="Arial" w:eastAsia="Times New Roman" w:hAnsi="Arial" w:cs="Arial"/>
                <w:lang w:eastAsia="ar-SA"/>
              </w:rPr>
              <w:t>em grupo</w:t>
            </w:r>
            <w:r w:rsidR="00071A13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72A3D3EC" w14:textId="77777777" w:rsidR="00DE397F" w:rsidRDefault="00DE397F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B57ACF1" w14:textId="77777777" w:rsidR="00F2545F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 </w:t>
            </w:r>
            <w:bookmarkStart w:id="0" w:name="_Hlk52039447"/>
            <w:r w:rsidR="00D9535D" w:rsidRPr="00D9535D">
              <w:rPr>
                <w:rFonts w:ascii="Arial" w:eastAsia="Times New Roman" w:hAnsi="Arial" w:cs="Arial"/>
                <w:lang w:eastAsia="ar-SA"/>
              </w:rPr>
              <w:t xml:space="preserve">QA, do inglês </w:t>
            </w:r>
            <w:proofErr w:type="spellStart"/>
            <w:r w:rsidR="00D9535D" w:rsidRPr="00D9535D">
              <w:rPr>
                <w:rFonts w:ascii="Arial" w:eastAsia="Times New Roman" w:hAnsi="Arial" w:cs="Arial"/>
                <w:lang w:eastAsia="ar-SA"/>
              </w:rPr>
              <w:t>Quality</w:t>
            </w:r>
            <w:proofErr w:type="spellEnd"/>
            <w:r w:rsidR="00D9535D" w:rsidRPr="00D9535D">
              <w:rPr>
                <w:rFonts w:ascii="Arial" w:eastAsia="Times New Roman" w:hAnsi="Arial" w:cs="Arial"/>
                <w:lang w:eastAsia="ar-SA"/>
              </w:rPr>
              <w:t xml:space="preserve"> </w:t>
            </w:r>
            <w:proofErr w:type="spellStart"/>
            <w:r w:rsidR="00D9535D" w:rsidRPr="00D9535D">
              <w:rPr>
                <w:rFonts w:ascii="Arial" w:eastAsia="Times New Roman" w:hAnsi="Arial" w:cs="Arial"/>
                <w:lang w:eastAsia="ar-SA"/>
              </w:rPr>
              <w:t>Assurance</w:t>
            </w:r>
            <w:proofErr w:type="spellEnd"/>
            <w:r w:rsidR="00D9535D" w:rsidRPr="00D9535D">
              <w:rPr>
                <w:rFonts w:ascii="Arial" w:eastAsia="Times New Roman" w:hAnsi="Arial" w:cs="Arial"/>
                <w:lang w:eastAsia="ar-SA"/>
              </w:rPr>
              <w:t xml:space="preserve"> (Garantia de Qualidade), é um termo muito disseminado dentro do desenvolvimento de software, e o seu principal objetivo é garantir que o produto final seja entregue com a qualidade esperada.</w:t>
            </w:r>
          </w:p>
          <w:p w14:paraId="0D0B940D" w14:textId="77777777" w:rsidR="00DE397F" w:rsidRDefault="00DE397F" w:rsidP="00DE397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0E27B00A" w14:textId="77777777" w:rsidR="00DE397F" w:rsidRDefault="00DE397F" w:rsidP="00DE397F">
            <w:pPr>
              <w:spacing w:after="0" w:line="240" w:lineRule="auto"/>
              <w:jc w:val="both"/>
            </w:pPr>
          </w:p>
          <w:p w14:paraId="5FD76826" w14:textId="77777777" w:rsidR="00B85563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 Como técnico em </w:t>
            </w:r>
            <w:r w:rsidR="00DE397F">
              <w:rPr>
                <w:rFonts w:ascii="Arial" w:eastAsia="Times New Roman" w:hAnsi="Arial" w:cs="Arial"/>
                <w:lang w:eastAsia="ar-SA"/>
              </w:rPr>
              <w:t>D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esenvolvimento de </w:t>
            </w:r>
            <w:r w:rsidR="00DE397F">
              <w:rPr>
                <w:rFonts w:ascii="Arial" w:eastAsia="Times New Roman" w:hAnsi="Arial" w:cs="Arial"/>
                <w:lang w:eastAsia="ar-SA"/>
              </w:rPr>
              <w:t>S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istemas, você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foi contratado para trabalhar no time de </w:t>
            </w:r>
            <w:r w:rsidR="00D9535D">
              <w:rPr>
                <w:rFonts w:ascii="Arial" w:eastAsia="Times New Roman" w:hAnsi="Arial" w:cs="Arial"/>
                <w:lang w:eastAsia="ar-SA"/>
              </w:rPr>
              <w:t>QA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de um projeto no Senai de Jaguariúna.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Na disciplina de Requisitos e Modelagem de Sistema, foi proposto uma pesquisa com levantamentos de requisitos, com o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objetivo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de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melhorar os serviços prestados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pelo Senai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aos alunos bem como otimizar tempo e recursos em determinados processos na instituição. </w:t>
            </w:r>
            <w:r w:rsidR="00D9535D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49D0F045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0DCE2C2D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26FF8CC2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Execução do Programa</w:t>
            </w:r>
          </w:p>
          <w:p w14:paraId="2ECB85EA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</w:t>
            </w:r>
          </w:p>
          <w:p w14:paraId="60061E4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4C6B04A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planejamento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vamos determinar</w:t>
            </w:r>
            <w:r>
              <w:rPr>
                <w:rFonts w:ascii="Arial" w:eastAsia="Times New Roman" w:hAnsi="Arial" w:cs="Arial"/>
                <w:lang w:eastAsia="ar-SA"/>
              </w:rPr>
              <w:t xml:space="preserve"> como será o teste no sistema, uma dica para organizar essa etapa é utilizar um modelo de Plano de Teste:</w:t>
            </w:r>
          </w:p>
          <w:bookmarkEnd w:id="0"/>
          <w:p w14:paraId="44EAFD9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B94D5A5" w14:textId="77777777" w:rsidR="00D9535D" w:rsidRDefault="00E13741" w:rsidP="00D9535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71EA5">
              <w:rPr>
                <w:noProof/>
              </w:rPr>
              <w:drawing>
                <wp:inline distT="0" distB="0" distL="0" distR="0" wp14:anchorId="20A22F20" wp14:editId="07777777">
                  <wp:extent cx="5741035" cy="3724275"/>
                  <wp:effectExtent l="0" t="0" r="0" b="0"/>
                  <wp:docPr id="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103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EC669" w14:textId="77777777" w:rsidR="009A6163" w:rsidRDefault="009A6163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2B60D0C" w14:textId="77777777" w:rsidR="00D9535D" w:rsidRDefault="00D9535D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No projeto de casos de teste, vamos elaborar os casos de teste com os quais a solução deve ser testad</w:t>
            </w:r>
            <w:r w:rsidR="0079710D">
              <w:rPr>
                <w:rFonts w:ascii="Arial" w:eastAsia="Times New Roman" w:hAnsi="Arial" w:cs="Arial"/>
                <w:lang w:eastAsia="ar-SA"/>
              </w:rPr>
              <w:t>a</w:t>
            </w:r>
            <w:r>
              <w:rPr>
                <w:rFonts w:ascii="Arial" w:eastAsia="Times New Roman" w:hAnsi="Arial" w:cs="Arial"/>
                <w:lang w:eastAsia="ar-SA"/>
              </w:rPr>
              <w:t>. Nesta etapa as saídas são:</w:t>
            </w:r>
          </w:p>
          <w:p w14:paraId="067E3DF1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Projeto de Caso de Teste (refina o planejamento)</w:t>
            </w:r>
          </w:p>
          <w:p w14:paraId="61A43125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Caso de Teste (dados de entrada, resultado esperado, ações para execução do teste)</w:t>
            </w:r>
          </w:p>
          <w:p w14:paraId="36FC7D9B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Procedimento de Teste (passos para executar o conjunto de casos de teste).</w:t>
            </w:r>
          </w:p>
          <w:p w14:paraId="3656B9A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34B30B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lastRenderedPageBreak/>
              <w:t>Uma relação</w:t>
            </w:r>
            <w:r w:rsidR="0079710D">
              <w:rPr>
                <w:rFonts w:ascii="Arial" w:eastAsia="Times New Roman" w:hAnsi="Arial" w:cs="Arial"/>
                <w:lang w:eastAsia="ar-SA"/>
              </w:rPr>
              <w:t>,</w:t>
            </w:r>
            <w:r>
              <w:rPr>
                <w:rFonts w:ascii="Arial" w:eastAsia="Times New Roman" w:hAnsi="Arial" w:cs="Arial"/>
                <w:lang w:eastAsia="ar-SA"/>
              </w:rPr>
              <w:t xml:space="preserve"> os casos de teste deve</w:t>
            </w:r>
            <w:r w:rsidR="0079710D">
              <w:rPr>
                <w:rFonts w:ascii="Arial" w:eastAsia="Times New Roman" w:hAnsi="Arial" w:cs="Arial"/>
                <w:lang w:eastAsia="ar-SA"/>
              </w:rPr>
              <w:t>m</w:t>
            </w:r>
            <w:r>
              <w:rPr>
                <w:rFonts w:ascii="Arial" w:eastAsia="Times New Roman" w:hAnsi="Arial" w:cs="Arial"/>
                <w:lang w:eastAsia="ar-SA"/>
              </w:rPr>
              <w:t xml:space="preserve"> ser realizad</w:t>
            </w:r>
            <w:r w:rsidR="0079710D">
              <w:rPr>
                <w:rFonts w:ascii="Arial" w:eastAsia="Times New Roman" w:hAnsi="Arial" w:cs="Arial"/>
                <w:lang w:eastAsia="ar-SA"/>
              </w:rPr>
              <w:t>os</w:t>
            </w:r>
            <w:r>
              <w:rPr>
                <w:rFonts w:ascii="Arial" w:eastAsia="Times New Roman" w:hAnsi="Arial" w:cs="Arial"/>
                <w:lang w:eastAsia="ar-SA"/>
              </w:rPr>
              <w:t>, conforme:</w:t>
            </w:r>
          </w:p>
          <w:p w14:paraId="45FB0818" w14:textId="77777777" w:rsidR="00D9535D" w:rsidRDefault="00E13741" w:rsidP="00D9535D">
            <w:pPr>
              <w:spacing w:after="0" w:line="240" w:lineRule="auto"/>
              <w:jc w:val="both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1836A17D" wp14:editId="07777777">
                  <wp:extent cx="6165850" cy="3857625"/>
                  <wp:effectExtent l="0" t="0" r="0" b="0"/>
                  <wp:docPr id="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1C5F1" w14:textId="77777777" w:rsidR="000F520F" w:rsidRDefault="000F520F" w:rsidP="00D9535D">
            <w:pPr>
              <w:spacing w:after="0" w:line="240" w:lineRule="auto"/>
              <w:jc w:val="both"/>
              <w:rPr>
                <w:noProof/>
              </w:rPr>
            </w:pPr>
            <w:r>
              <w:rPr>
                <w:noProof/>
              </w:rPr>
              <w:t xml:space="preserve">Na etapa de </w:t>
            </w:r>
            <w:r w:rsidRPr="000F520F">
              <w:rPr>
                <w:b/>
                <w:bCs/>
                <w:noProof/>
              </w:rPr>
              <w:t>exe</w:t>
            </w:r>
            <w:r>
              <w:rPr>
                <w:b/>
                <w:bCs/>
                <w:noProof/>
              </w:rPr>
              <w:t>cução</w:t>
            </w:r>
            <w:r>
              <w:rPr>
                <w:noProof/>
              </w:rPr>
              <w:t>, o programa é executado com os casos de testes elaborado. Uma das saídas dessa etapa é o relatório de incidência de teste, com os eventos ocorridos na execução e que precise ser analisado depois. Exemplo de um relatório de incidênte:</w:t>
            </w:r>
          </w:p>
          <w:p w14:paraId="049F31CB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685811A2" wp14:editId="07777777">
                  <wp:extent cx="5644515" cy="2178685"/>
                  <wp:effectExtent l="0" t="0" r="0" b="0"/>
                  <wp:docPr id="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4515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07D2" w14:textId="77777777" w:rsidR="000F520F" w:rsidRDefault="000F520F" w:rsidP="000F52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Já na última etapa, </w:t>
            </w:r>
            <w:r>
              <w:rPr>
                <w:b/>
                <w:bCs/>
                <w:noProof/>
              </w:rPr>
              <w:t>análise dos resultados</w:t>
            </w:r>
            <w:r>
              <w:rPr>
                <w:noProof/>
              </w:rPr>
              <w:t>, avalise-se o comportamento do programa testado, considerando os casos de teste. O resultado desta etapa é o relatório de resumo de teste com um resumo dos testes realizadas com números, um exemplo desse relatório:</w:t>
            </w:r>
          </w:p>
          <w:p w14:paraId="53128261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lastRenderedPageBreak/>
              <w:drawing>
                <wp:inline distT="0" distB="0" distL="0" distR="0" wp14:anchorId="7212E7DB" wp14:editId="07777777">
                  <wp:extent cx="4140200" cy="6680200"/>
                  <wp:effectExtent l="0" t="0" r="0" b="0"/>
                  <wp:docPr id="5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0" cy="668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86C05" w14:textId="77777777" w:rsidR="000F520F" w:rsidRPr="000F520F" w:rsidRDefault="000F520F" w:rsidP="000F520F">
            <w:pPr>
              <w:spacing w:after="0" w:line="240" w:lineRule="auto"/>
              <w:rPr>
                <w:noProof/>
              </w:rPr>
            </w:pPr>
          </w:p>
          <w:p w14:paraId="4101652C" w14:textId="77777777" w:rsidR="000F520F" w:rsidRPr="000F520F" w:rsidRDefault="000F520F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4A03194" w14:textId="77777777" w:rsidR="00E30D5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 w:rsidR="0061633E"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2826D371" w14:textId="77777777" w:rsidR="003E3CC2" w:rsidRPr="00D9535D" w:rsidRDefault="007435C8" w:rsidP="007435C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Documento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com as descrições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das </w:t>
            </w:r>
            <w:r w:rsidR="000F520F">
              <w:rPr>
                <w:rFonts w:ascii="Arial" w:eastAsia="Times New Roman" w:hAnsi="Arial" w:cs="Arial"/>
                <w:lang w:eastAsia="ar-SA"/>
              </w:rPr>
              <w:t>quatro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etapas de testes: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Planejamento, projeto de casos de teste, execução do programa</w:t>
            </w:r>
            <w:r w:rsidR="000F520F">
              <w:rPr>
                <w:rFonts w:ascii="Arial" w:eastAsia="Times New Roman" w:hAnsi="Arial" w:cs="Arial"/>
                <w:b/>
                <w:bCs/>
                <w:lang w:eastAsia="ar-SA"/>
              </w:rPr>
              <w:t xml:space="preserve"> e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resultados.</w:t>
            </w:r>
          </w:p>
        </w:tc>
      </w:tr>
    </w:tbl>
    <w:p w14:paraId="4B99056E" w14:textId="77777777" w:rsidR="004548E5" w:rsidRDefault="004548E5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BAE487C" w14:textId="77777777" w:rsidR="005A6BFD" w:rsidRDefault="00BD15F5" w:rsidP="00377BB6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="001C2C3E"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1C2C3E" w:rsidRPr="00663293" w14:paraId="32D69192" w14:textId="77777777" w:rsidTr="001C7FE6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5C253676" w14:textId="77777777" w:rsidR="001C2C3E" w:rsidRPr="00CE256D" w:rsidRDefault="00A556B3" w:rsidP="001820F1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7E3FC248" w14:textId="77777777" w:rsidR="001C2C3E" w:rsidRPr="00663293" w:rsidRDefault="001C2C3E" w:rsidP="00B3367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F24C8">
              <w:rPr>
                <w:rFonts w:ascii="Arial" w:hAnsi="Arial" w:cs="Arial"/>
                <w:b/>
                <w:sz w:val="20"/>
                <w:szCs w:val="20"/>
              </w:rPr>
              <w:t>Técnicos e C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 xml:space="preserve">ientíficos ou </w:t>
            </w:r>
            <w:r>
              <w:rPr>
                <w:rFonts w:ascii="Arial" w:hAnsi="Arial" w:cs="Arial"/>
                <w:b/>
                <w:sz w:val="20"/>
                <w:szCs w:val="20"/>
              </w:rPr>
              <w:t>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2C865385" w14:textId="77777777" w:rsidR="001C2C3E" w:rsidRDefault="001C2C3E" w:rsidP="00A556B3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A556B3" w:rsidRPr="00B36250" w14:paraId="6C2CB8F9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1299C43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1F5283D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4DDBEF00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5D2B3BF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A556B3" w:rsidRPr="00B36250" w14:paraId="4AAFA41D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4B584315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01FE53E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649841B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2D8668A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A556B3" w:rsidRPr="00B36250" w14:paraId="300264D5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632692E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0CD3D6C7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066DDAA3" w14:textId="77777777" w:rsidR="00A556B3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BAFB9D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3461D779" w14:textId="77777777" w:rsidR="00A556B3" w:rsidRPr="00663293" w:rsidRDefault="00A556B3" w:rsidP="00337D70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480605" w14:textId="77777777" w:rsidR="001C2C3E" w:rsidRPr="00663293" w:rsidRDefault="001C2C3E" w:rsidP="00C7638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1C2C3E" w:rsidRPr="00663293" w14:paraId="3CF2D8B6" w14:textId="77777777" w:rsidTr="00C837B1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0FB78278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1FC39945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0562CB0E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4CE0A41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2EBF3C5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D98A12B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2946DB82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997CC1D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110FFD37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B699379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3FE9F23F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2C77DF" w:rsidRPr="00663293" w14:paraId="12AC7544" w14:textId="77777777" w:rsidTr="00220880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74CE44D5" w14:textId="77777777" w:rsidR="002C77DF" w:rsidRPr="009220E0" w:rsidRDefault="002C77DF" w:rsidP="00346B68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1B6BA925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4935BCD5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1CD18EA6" w14:textId="77777777" w:rsidR="002C77DF" w:rsidRPr="00B31BA5" w:rsidRDefault="000F520F" w:rsidP="000F520F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6BEC0FE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F72F64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8CE6F9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1CDCEA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BB9E25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DE52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E562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7547A0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43CB0F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30F9C1FA" w14:textId="77777777" w:rsidTr="00220880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07459315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045F2D4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757F983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124B24AB" w14:textId="77777777" w:rsidR="002C77DF" w:rsidRPr="00B31BA5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D6266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37F28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FB9E20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9E5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E871B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44A5D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38610E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37805D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3F29E8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53D4B6E9" w14:textId="77777777" w:rsidTr="00202A0D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B7B4B86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48F9962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5E8D6150" w14:textId="77777777" w:rsidR="002C77DF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7B97B7D8" w14:textId="77777777" w:rsidR="002C77DF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3371C2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A0FF5F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30AD6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82907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A226A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AD93B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DE4B5B7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204FF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BF0D7D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44136888" w14:textId="77777777" w:rsidTr="00CD5E8C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6B62F1B3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83F6FE3" w14:textId="77777777" w:rsidR="002C77DF" w:rsidRPr="003364ED" w:rsidRDefault="000F520F" w:rsidP="00202A0D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3B30D4B0" w14:textId="77777777" w:rsidR="002C77DF" w:rsidRPr="00CD5E8C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</w:t>
            </w:r>
            <w:r w:rsidR="00F8014A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E86122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2F2C34E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0A4E5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921983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6FEF7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4DBD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69D0D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4CD245A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231BE67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40EF57A8" w14:textId="77777777" w:rsidTr="00202A0D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6FEB5B0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9941454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6987C07F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1DC7816C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Avaliar se todos os cenários foram executados com um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list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ABCA05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0D7AA6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6D06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FF1C98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072C0D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A2191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D18F9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38601FE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3CABC7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50051999" w14:textId="77777777" w:rsidTr="00220880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B08B5D1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6008008A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0F646BE6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0EDA9190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1B1589B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6DEB4A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D9C6F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1F511A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5F9C3DC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23141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F3B140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2C75D1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4355AD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38FD6C2C" w14:textId="77777777" w:rsidTr="00D7688F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5C8DC830" w14:textId="77777777" w:rsidR="00202A0D" w:rsidRPr="009220E0" w:rsidRDefault="00202A0D" w:rsidP="00346B68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27E60A40" w14:textId="77777777" w:rsidR="00202A0D" w:rsidRPr="008D16E1" w:rsidRDefault="000F520F" w:rsidP="00220880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1F35BE6F" w14:textId="77777777" w:rsidR="00202A0D" w:rsidRPr="00B31BA5" w:rsidRDefault="00202A0D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59D2F4F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A96511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DF4E37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FB30F8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A6542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041E39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22B00A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C6D79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E1831B3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7E8E7C7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4E11D2A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3D117F18" w14:textId="77777777" w:rsidR="00202A0D" w:rsidRPr="008D16E1" w:rsidRDefault="000F520F" w:rsidP="00202A0D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659B6791" w14:textId="77777777" w:rsidR="00202A0D" w:rsidRPr="000F520F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4AD6F4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1126E5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DE403A5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2431CD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E398E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6287F2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BE93A6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4BA73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4B3F2EB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B183B74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7D34F5C7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FE69EA6" w14:textId="77777777" w:rsidR="000F520F" w:rsidRPr="000F520F" w:rsidRDefault="000F520F" w:rsidP="000F520F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43E656F0" w14:textId="77777777" w:rsidR="00202A0D" w:rsidRPr="00220880" w:rsidRDefault="000F520F" w:rsidP="000F520F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1149100A" w14:textId="77777777" w:rsidR="00202A0D" w:rsidRPr="00311357" w:rsidRDefault="00311357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B180D6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B4020A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7B270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F904CB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6971CD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1F701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EFCA4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F96A72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B95CD12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0A2D133E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220BBB2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DD551F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78796D35" w14:textId="77777777" w:rsidR="00202A0D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79994B10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3CB595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9C8D3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5E05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FC17F8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4F722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E48A4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F40DE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7A52294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2F88FC7A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007DCDA8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6C96683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2138C55E" w14:textId="77777777" w:rsidR="00202A0D" w:rsidRPr="000F520F" w:rsidRDefault="000F520F" w:rsidP="000F520F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EC12E4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450EA2D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DD355C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81F0B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7AAFB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EE48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8EB2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21FD38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FE2DD96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D52010" w:rsidRPr="00663293" w14:paraId="2F599F29" w14:textId="77777777" w:rsidTr="002C77DF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5EBBE275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357532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7F023C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BDB549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916C19D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4869460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87F57B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4738AF4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46ABBD8F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D52010" w:rsidRPr="00663293" w14:paraId="4317CA29" w14:textId="77777777" w:rsidTr="00083405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FF7A40B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6BBA33E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64FCBC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8C6B09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382A3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71F136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1994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DA123B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4CEA3D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50895670" w14:textId="77777777" w:rsidR="00220880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</w:p>
    <w:p w14:paraId="38C1F859" w14:textId="77777777" w:rsidR="00621DB8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70"/>
        <w:gridCol w:w="2693"/>
        <w:gridCol w:w="3260"/>
      </w:tblGrid>
      <w:tr w:rsidR="001C7FE6" w14:paraId="67AD18CA" w14:textId="77777777" w:rsidTr="43FE7E23">
        <w:trPr>
          <w:trHeight w:val="397"/>
        </w:trPr>
        <w:tc>
          <w:tcPr>
            <w:tcW w:w="9923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A1CD5E" w14:textId="77777777" w:rsidR="001C7FE6" w:rsidRPr="00D46FCF" w:rsidRDefault="001C7FE6" w:rsidP="00E86EB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bookmarkStart w:id="1" w:name="_Hlk52006100"/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lastRenderedPageBreak/>
              <w:t xml:space="preserve">PLANO DE AULA </w:t>
            </w:r>
          </w:p>
        </w:tc>
      </w:tr>
      <w:tr w:rsidR="00C76F6E" w14:paraId="18335CF1" w14:textId="77777777" w:rsidTr="43FE7E23">
        <w:trPr>
          <w:trHeight w:val="39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87FD86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318D005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9ED1E4A" w14:textId="77777777" w:rsidR="00C76F6E" w:rsidRPr="00C76F6E" w:rsidRDefault="00C967C2" w:rsidP="00C967C2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="00C76F6E"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w:rsidR="00CB196D" w14:paraId="24A1A624" w14:textId="77777777" w:rsidTr="43FE7E23">
        <w:trPr>
          <w:trHeight w:val="567"/>
        </w:trPr>
        <w:tc>
          <w:tcPr>
            <w:tcW w:w="3970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96851E9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1. Definir as técnicas de testes a serem utilizadas no</w:t>
            </w:r>
          </w:p>
          <w:p w14:paraId="3A37F495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roteiro de testes do sistema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5E7CD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A034F7">
              <w:rPr>
                <w:rFonts w:ascii="Arial" w:hAnsi="Arial" w:cs="Arial"/>
              </w:rPr>
              <w:t xml:space="preserve"> e prática com problema de uma empresa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508BE89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Podemos utilizar as técnicas de testes de software de maneira isolada? Ou as técnicas podem ser utilizadas de maneira complementar?</w:t>
            </w:r>
          </w:p>
        </w:tc>
      </w:tr>
      <w:tr w:rsidR="00CB196D" w14:paraId="505C4DD0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6E7C0C7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2. Elaborar cenários de testes, considerando os pontos do</w:t>
            </w:r>
          </w:p>
          <w:p w14:paraId="2EDC1C59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sistema a serem testados e as técnicas definidas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8C3D8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Exposição dialogada </w:t>
            </w:r>
            <w:r w:rsidR="00A034F7">
              <w:rPr>
                <w:rFonts w:ascii="Arial" w:hAnsi="Arial" w:cs="Arial"/>
              </w:rPr>
              <w:t>e práticas com entrevista na própria escola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4DB76E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Temos infinitos cenários para serem testados, como podemos definir os cenários mais críticos para ser viável o nosso teste?</w:t>
            </w:r>
          </w:p>
        </w:tc>
      </w:tr>
      <w:tr w:rsidR="00CB196D" w14:paraId="39936B79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F60216D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3. Configurar o ambiente de teste de acordo com o cenário</w:t>
            </w:r>
          </w:p>
          <w:p w14:paraId="4DBDC687" w14:textId="77777777" w:rsidR="00CB196D" w:rsidRPr="00220880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elaborado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8A59E" w14:textId="77777777" w:rsidR="00CB196D" w:rsidRPr="0033420A" w:rsidRDefault="00A034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23D224" w14:textId="77777777" w:rsidR="002F653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ambiente de teste envolve também as pessoas que irão interagir com o sistema?</w:t>
            </w:r>
            <w:r w:rsidR="00F51DC2">
              <w:rPr>
                <w:rFonts w:ascii="Arial" w:hAnsi="Arial" w:cs="Arial"/>
              </w:rPr>
              <w:t xml:space="preserve"> Ou apenas os elementos de software e hardware?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B196D" w14:paraId="4C158CE1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E7B3A0" w14:textId="77777777" w:rsidR="00CB196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4. Executar os testes de acordo com o cenário proposto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4672EC9" w14:textId="77777777" w:rsidR="00CB196D" w:rsidRPr="0033420A" w:rsidRDefault="004370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D99C210" w14:textId="04164B53" w:rsidR="002F653D" w:rsidRPr="002F653D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 w:rsidRPr="43FE7E23">
              <w:rPr>
                <w:rFonts w:ascii="Arial" w:hAnsi="Arial" w:cs="Arial"/>
              </w:rPr>
              <w:t>Por que é necessário executar os teste</w:t>
            </w:r>
            <w:r w:rsidR="2ECA58A5" w:rsidRPr="43FE7E23">
              <w:rPr>
                <w:rFonts w:ascii="Arial" w:hAnsi="Arial" w:cs="Arial"/>
              </w:rPr>
              <w:t>s</w:t>
            </w:r>
            <w:r w:rsidRPr="43FE7E23">
              <w:rPr>
                <w:rFonts w:ascii="Arial" w:hAnsi="Arial" w:cs="Arial"/>
              </w:rPr>
              <w:t xml:space="preserve"> exatamente como foi proposto? Quais são os impactos de realizar modificações na execução do teste sem documentá-los?</w:t>
            </w:r>
            <w:r w:rsidR="19AB5AD2" w:rsidRPr="43FE7E23">
              <w:rPr>
                <w:rFonts w:ascii="Arial" w:hAnsi="Arial" w:cs="Arial"/>
              </w:rPr>
              <w:t xml:space="preserve"> </w:t>
            </w:r>
          </w:p>
        </w:tc>
      </w:tr>
      <w:tr w:rsidR="00CB196D" w14:paraId="07CEA47B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6DDC02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5. Validar os cenários estabelecidos de acordo com os</w:t>
            </w:r>
          </w:p>
          <w:p w14:paraId="723EC0FD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resultados de testes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0BF599AF" w14:textId="77777777" w:rsidR="00CB196D" w:rsidRPr="0033420A" w:rsidRDefault="00F51DC2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4370F7">
              <w:rPr>
                <w:rFonts w:ascii="Arial" w:hAnsi="Arial" w:cs="Arial"/>
              </w:rPr>
              <w:t>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A78B5C3" w14:textId="77777777" w:rsidR="002F653D" w:rsidRPr="0033420A" w:rsidRDefault="00F51DC2" w:rsidP="00F51DC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podemos verificar se executamos todos os cenários planejados?</w:t>
            </w:r>
          </w:p>
        </w:tc>
      </w:tr>
      <w:tr w:rsidR="00CB196D" w14:paraId="52120EBE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CE203EF" w14:textId="77777777" w:rsidR="00CB196D" w:rsidRPr="0033420A" w:rsidRDefault="00342592" w:rsidP="00F51DC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6. Elaborar relatório dos resultados da validação do</w:t>
            </w:r>
            <w:r w:rsidR="00F51DC2">
              <w:rPr>
                <w:rFonts w:ascii="Arial" w:hAnsi="Arial" w:cs="Arial"/>
                <w:lang w:eastAsia="pt-BR"/>
              </w:rPr>
              <w:t xml:space="preserve"> </w:t>
            </w:r>
            <w:r w:rsidRPr="00342592">
              <w:rPr>
                <w:rFonts w:ascii="Arial" w:hAnsi="Arial" w:cs="Arial"/>
                <w:lang w:eastAsia="pt-BR"/>
              </w:rPr>
              <w:t>software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39D99" w14:textId="77777777" w:rsidR="00CB196D" w:rsidRPr="0033420A" w:rsidRDefault="00E952B4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82FD56" w14:textId="77777777" w:rsidR="00E952B4" w:rsidRPr="0033420A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é a importância de quantificar os testes? Quais números são interessantes nessa quantificação?</w:t>
            </w:r>
          </w:p>
        </w:tc>
      </w:tr>
      <w:bookmarkEnd w:id="1"/>
    </w:tbl>
    <w:p w14:paraId="0C8FE7CE" w14:textId="77777777" w:rsidR="001C2C3E" w:rsidRPr="00083405" w:rsidRDefault="001C2C3E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1004F19" w14:textId="77777777" w:rsidR="00E93EA0" w:rsidRDefault="0068520D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1020B7" w:rsidRPr="00461807" w14:paraId="7AAC4279" w14:textId="77777777" w:rsidTr="43FE7E23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5E2FE39E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4C7B2C17" w14:textId="77777777" w:rsidR="001020B7" w:rsidRPr="00D46FCF" w:rsidRDefault="001020B7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w:rsidR="001020B7" w:rsidRPr="00461807" w14:paraId="53116E0D" w14:textId="77777777" w:rsidTr="43FE7E23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92AA0A6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1020B7" w:rsidRPr="00461807" w14:paraId="31FDEBC2" w14:textId="77777777" w:rsidTr="43FE7E23">
        <w:trPr>
          <w:trHeight w:val="11677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0C651" w14:textId="77777777" w:rsidR="00434DF1" w:rsidRDefault="00434DF1" w:rsidP="00434DF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48956DC2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proofErr w:type="spellStart"/>
            <w:r w:rsidRPr="00AF4A25">
              <w:rPr>
                <w:rFonts w:ascii="Arial" w:eastAsia="Times New Roman" w:hAnsi="Arial" w:cs="Arial"/>
                <w:b/>
                <w:lang w:eastAsia="ar-SA"/>
              </w:rPr>
              <w:t>Obs</w:t>
            </w:r>
            <w:proofErr w:type="spellEnd"/>
            <w:r w:rsidRPr="00AF4A25">
              <w:rPr>
                <w:rFonts w:ascii="Arial" w:eastAsia="Times New Roman" w:hAnsi="Arial" w:cs="Arial"/>
                <w:b/>
                <w:lang w:eastAsia="ar-SA"/>
              </w:rPr>
              <w:t>:</w:t>
            </w:r>
            <w:r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EC2AD8">
              <w:rPr>
                <w:rFonts w:ascii="Arial" w:eastAsia="Times New Roman" w:hAnsi="Arial" w:cs="Arial"/>
                <w:lang w:eastAsia="ar-SA"/>
              </w:rPr>
              <w:t>em grupo</w:t>
            </w:r>
            <w:r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308D56C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2ECAA8FC" w14:textId="77777777" w:rsidR="00F51DC2" w:rsidRDefault="00D34EFC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797E50C6" w14:textId="77777777" w:rsidR="00F51DC2" w:rsidRDefault="00F51DC2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8E82FD3" w14:textId="77777777" w:rsidR="00D34EFC" w:rsidRDefault="00EC2AD8" w:rsidP="00F51DC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O setor de projetos de uma grande empresa automobilística da cidade de Jaguariúna está contratando uma empresa de consultoria de </w:t>
            </w:r>
            <w:r w:rsidR="00F51DC2" w:rsidRPr="00F51DC2">
              <w:rPr>
                <w:rFonts w:ascii="Arial" w:eastAsia="Times New Roman" w:hAnsi="Arial" w:cs="Arial"/>
                <w:lang w:eastAsia="ar-SA"/>
              </w:rPr>
              <w:t xml:space="preserve">QA, do inglês </w:t>
            </w:r>
            <w:proofErr w:type="spellStart"/>
            <w:r w:rsidR="00F51DC2" w:rsidRPr="00F51DC2">
              <w:rPr>
                <w:rFonts w:ascii="Arial" w:eastAsia="Times New Roman" w:hAnsi="Arial" w:cs="Arial"/>
                <w:lang w:eastAsia="ar-SA"/>
              </w:rPr>
              <w:t>Quality</w:t>
            </w:r>
            <w:proofErr w:type="spellEnd"/>
            <w:r w:rsidR="00F51DC2" w:rsidRPr="00F51DC2">
              <w:rPr>
                <w:rFonts w:ascii="Arial" w:eastAsia="Times New Roman" w:hAnsi="Arial" w:cs="Arial"/>
                <w:lang w:eastAsia="ar-SA"/>
              </w:rPr>
              <w:t xml:space="preserve"> </w:t>
            </w:r>
            <w:proofErr w:type="spellStart"/>
            <w:r w:rsidR="00F51DC2" w:rsidRPr="00F51DC2">
              <w:rPr>
                <w:rFonts w:ascii="Arial" w:eastAsia="Times New Roman" w:hAnsi="Arial" w:cs="Arial"/>
                <w:lang w:eastAsia="ar-SA"/>
              </w:rPr>
              <w:t>Assurance</w:t>
            </w:r>
            <w:proofErr w:type="spellEnd"/>
            <w:r w:rsidR="00F51DC2" w:rsidRPr="00F51DC2">
              <w:rPr>
                <w:rFonts w:ascii="Arial" w:eastAsia="Times New Roman" w:hAnsi="Arial" w:cs="Arial"/>
                <w:lang w:eastAsia="ar-SA"/>
              </w:rPr>
              <w:t xml:space="preserve"> (Garantia de Qualidade)</w:t>
            </w:r>
            <w:r>
              <w:rPr>
                <w:rFonts w:ascii="Arial" w:eastAsia="Times New Roman" w:hAnsi="Arial" w:cs="Arial"/>
                <w:lang w:eastAsia="ar-SA"/>
              </w:rPr>
              <w:t xml:space="preserve"> para </w:t>
            </w:r>
            <w:r w:rsidR="00F51DC2">
              <w:rPr>
                <w:rFonts w:ascii="Arial" w:eastAsia="Times New Roman" w:hAnsi="Arial" w:cs="Arial"/>
                <w:lang w:eastAsia="ar-SA"/>
              </w:rPr>
              <w:t xml:space="preserve">testar um software criado por </w:t>
            </w:r>
            <w:proofErr w:type="spellStart"/>
            <w:r w:rsidR="00F51DC2">
              <w:rPr>
                <w:rFonts w:ascii="Arial" w:eastAsia="Times New Roman" w:hAnsi="Arial" w:cs="Arial"/>
                <w:lang w:eastAsia="ar-SA"/>
              </w:rPr>
              <w:t>ex</w:t>
            </w:r>
            <w:proofErr w:type="spellEnd"/>
            <w:r w:rsidR="00F51DC2">
              <w:rPr>
                <w:rFonts w:ascii="Arial" w:eastAsia="Times New Roman" w:hAnsi="Arial" w:cs="Arial"/>
                <w:lang w:eastAsia="ar-SA"/>
              </w:rPr>
              <w:t xml:space="preserve"> alunos do Senai de Jaguariúna na disciplina de Requisitos e Modelagem de Sistemas.</w:t>
            </w:r>
            <w:r>
              <w:rPr>
                <w:rFonts w:ascii="Arial" w:eastAsia="Times New Roman" w:hAnsi="Arial" w:cs="Arial"/>
                <w:lang w:eastAsia="ar-SA"/>
              </w:rPr>
              <w:t xml:space="preserve"> Você como empreendedor irá realizar uma consultoria e propor </w:t>
            </w:r>
            <w:r w:rsidR="00F51DC2">
              <w:rPr>
                <w:rFonts w:ascii="Arial" w:eastAsia="Times New Roman" w:hAnsi="Arial" w:cs="Arial"/>
                <w:lang w:eastAsia="ar-SA"/>
              </w:rPr>
              <w:t>um projeto de teste de software para essa empresa.</w:t>
            </w:r>
            <w:r>
              <w:rPr>
                <w:rFonts w:ascii="Arial" w:eastAsia="Times New Roman" w:hAnsi="Arial" w:cs="Arial"/>
                <w:lang w:eastAsia="ar-SA"/>
              </w:rPr>
              <w:t xml:space="preserve"> É importante seguir um modelo padrão de documentos de </w:t>
            </w:r>
            <w:r w:rsidR="00F51DC2">
              <w:rPr>
                <w:rFonts w:ascii="Arial" w:eastAsia="Times New Roman" w:hAnsi="Arial" w:cs="Arial"/>
                <w:lang w:eastAsia="ar-SA"/>
              </w:rPr>
              <w:t>testes de sistemas</w:t>
            </w:r>
            <w:r>
              <w:rPr>
                <w:rFonts w:ascii="Arial" w:eastAsia="Times New Roman" w:hAnsi="Arial" w:cs="Arial"/>
                <w:lang w:eastAsia="ar-SA"/>
              </w:rPr>
              <w:t xml:space="preserve">, pois o setor de projetos </w:t>
            </w:r>
            <w:r w:rsidR="00815102">
              <w:rPr>
                <w:rFonts w:ascii="Arial" w:eastAsia="Times New Roman" w:hAnsi="Arial" w:cs="Arial"/>
                <w:lang w:eastAsia="ar-SA"/>
              </w:rPr>
              <w:t>tem</w:t>
            </w:r>
            <w:r>
              <w:rPr>
                <w:rFonts w:ascii="Arial" w:eastAsia="Times New Roman" w:hAnsi="Arial" w:cs="Arial"/>
                <w:lang w:eastAsia="ar-SA"/>
              </w:rPr>
              <w:t xml:space="preserve"> pessoas da área de informática que conhecem muito bem a parte de projetos de software.</w:t>
            </w:r>
          </w:p>
          <w:p w14:paraId="7B04FA47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68C698B" w14:textId="77777777" w:rsidR="00D34EFC" w:rsidRDefault="00D34EFC" w:rsidP="00D34EFC">
            <w:pPr>
              <w:spacing w:after="0" w:line="240" w:lineRule="auto"/>
              <w:jc w:val="both"/>
            </w:pPr>
          </w:p>
          <w:p w14:paraId="7D752DC3" w14:textId="77777777" w:rsidR="004F6DB1" w:rsidRDefault="00D34EFC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  <w:r w:rsidR="004F6DB1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65BD996C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6D1965C7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1A939487" w14:textId="77777777" w:rsidR="004F6DB1" w:rsidRDefault="004F6DB1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A9278A7" w14:textId="77777777" w:rsidR="00104976" w:rsidRDefault="004F6DB1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  <w:r>
              <w:rPr>
                <w:rFonts w:ascii="Arial" w:eastAsia="Times New Roman" w:hAnsi="Arial" w:cs="Arial"/>
                <w:lang w:eastAsia="ar-SA"/>
              </w:rPr>
              <w:t xml:space="preserve"> vamos determinar como será o teste no sistema, uma dica para organizar essa etapa é utilizar um modelo de Plano de Teste, </w:t>
            </w:r>
            <w:r w:rsidRPr="004F6DB1">
              <w:rPr>
                <w:rFonts w:ascii="Arial" w:eastAsia="Times New Roman" w:hAnsi="Arial" w:cs="Arial"/>
                <w:lang w:eastAsia="ar-SA"/>
              </w:rPr>
              <w:t xml:space="preserve">No projeto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casos de teste</w:t>
            </w:r>
            <w:r w:rsidRPr="004F6DB1">
              <w:rPr>
                <w:rFonts w:ascii="Arial" w:eastAsia="Times New Roman" w:hAnsi="Arial" w:cs="Arial"/>
                <w:lang w:eastAsia="ar-SA"/>
              </w:rPr>
              <w:t>, vamos elaborar os casos de teste com os quais a solução deve ser testado</w:t>
            </w:r>
            <w:r>
              <w:rPr>
                <w:rFonts w:ascii="Arial" w:eastAsia="Times New Roman" w:hAnsi="Arial" w:cs="Arial"/>
                <w:lang w:eastAsia="ar-SA"/>
              </w:rPr>
              <w:t>. Os modelos de documentos foram apresentados na avaliação formativa.</w:t>
            </w:r>
          </w:p>
          <w:p w14:paraId="6AA258D8" w14:textId="77777777" w:rsidR="00D01042" w:rsidRPr="00104976" w:rsidRDefault="00D01042" w:rsidP="00D0104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FFBD3E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C67D524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5D43965B" w14:textId="5A92E27F" w:rsidR="00956841" w:rsidRPr="00B62D8F" w:rsidRDefault="004F6DB1" w:rsidP="00070F6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43FE7E23">
              <w:rPr>
                <w:rFonts w:ascii="Arial" w:eastAsia="Times New Roman" w:hAnsi="Arial" w:cs="Arial"/>
                <w:lang w:eastAsia="ar-SA"/>
              </w:rPr>
              <w:t>Documento com a descrição das duas etapas de testes: Planejamento e projeto de casos de teste.</w:t>
            </w:r>
          </w:p>
        </w:tc>
      </w:tr>
    </w:tbl>
    <w:p w14:paraId="30DCCCAD" w14:textId="77777777" w:rsidR="002E25CF" w:rsidRDefault="002E25CF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AF6883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4C529ED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0157D6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91E7B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6770CE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CBEED8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36661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645DC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5E58C4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EBF9A1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6C2CD5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E88E4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8C98E9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79F8E76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8863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F69B9A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F07D11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508A3C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6C9E8C" w14:textId="77777777" w:rsidR="00B22BB5" w:rsidRDefault="00B22BB5" w:rsidP="00B22BB5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 w:rsidRPr="00D46FCF">
        <w:rPr>
          <w:rFonts w:ascii="Arial Narrow" w:hAnsi="Arial Narrow" w:cs="Arial"/>
          <w:b/>
          <w:u w:val="single"/>
        </w:rPr>
        <w:t>INSTRUMENTO DE REGISTRO DE AVALIAÇÃO</w:t>
      </w:r>
      <w:r>
        <w:rPr>
          <w:rFonts w:ascii="Arial Narrow" w:hAnsi="Arial Narrow" w:cs="Arial"/>
          <w:b/>
          <w:u w:val="single"/>
        </w:rPr>
        <w:t xml:space="preserve"> SOMATIVA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4F6DB1" w:rsidRPr="00663293" w14:paraId="058465C8" w14:textId="77777777" w:rsidTr="00954912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09604CF7" w14:textId="77777777" w:rsidR="004F6DB1" w:rsidRPr="00CE256D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6C1501D4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Técnicos e Científicos ou 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010481BF" w14:textId="77777777" w:rsidR="004F6DB1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4F6DB1" w:rsidRPr="00B36250" w14:paraId="016ED59E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43D6B1D6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400F59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17DBC15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C9A5DD9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4F6DB1" w:rsidRPr="00B36250" w14:paraId="2AD136E4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2322F00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63852F5E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56B20A0C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10AB273B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4F6DB1" w:rsidRPr="00B36250" w14:paraId="7DF29A95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7CE3FC58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46038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1CF5E66A" w14:textId="77777777" w:rsidR="004F6DB1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3013A81A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6F8BD81B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06D0ED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4F6DB1" w:rsidRPr="00663293" w14:paraId="2613E9C1" w14:textId="77777777" w:rsidTr="00954912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1037B8A3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687C6DE0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5B2F9378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8E6DD4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7D3BEE8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B88899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9E2BB2B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7C0D796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0D142F6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4475AD1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120C4E9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4F6DB1" w:rsidRPr="00663293" w14:paraId="34DE628E" w14:textId="77777777" w:rsidTr="00954912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3696CF25" w14:textId="77777777" w:rsidR="004F6DB1" w:rsidRPr="009220E0" w:rsidRDefault="004F6DB1" w:rsidP="00954912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3ED50C9D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1C64F3AE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3750093B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1B9997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2AFC42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1CA7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FBE4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D3F0BE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CF431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CB648E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178E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0395D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470E5A7" w14:textId="77777777" w:rsidTr="00954912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254BC2F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38C05C4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83B4795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724A9EF5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95970B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1E959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69E31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73413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EF208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40C95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4D723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093CA6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503B197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DF3A955" w14:textId="77777777" w:rsidTr="00954912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8288749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D4504BA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31E75D71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015BD13E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8056E1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20BD9A1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C136CF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392C6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583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F21D9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3C326F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53B8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125231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7C7486B1" w14:textId="77777777" w:rsidTr="00954912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A25747A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A2541D9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1EA19460" w14:textId="77777777" w:rsidR="004F6DB1" w:rsidRPr="00CD5E8C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A78B04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9B8D95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8BEFD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7A7642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206A8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B7A70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887C7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7FD67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8D6B9B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63E5891" w14:textId="77777777" w:rsidTr="00954912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22F860BB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02BC79DE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3E38D74C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3EFB1482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Avaliar se todos os cenários foram executados com um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list</w:t>
            </w:r>
            <w:proofErr w:type="spell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14F8B61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9853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C1BA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C988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22BB7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B24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F89DA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C3E0E7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A1FAB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A9AA62E" w14:textId="77777777" w:rsidTr="00954912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76BB753C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266A7F70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4DF0BF24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430548A4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8AEAA35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513DA1E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5CAC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06042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0656F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3760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94798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89A50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9079D35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ECA0AE1" w14:textId="77777777" w:rsidTr="00954912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3F282323" w14:textId="77777777" w:rsidR="004F6DB1" w:rsidRPr="009220E0" w:rsidRDefault="004F6DB1" w:rsidP="00954912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5B709E0A" w14:textId="77777777" w:rsidR="004F6DB1" w:rsidRPr="008D16E1" w:rsidRDefault="004F6DB1" w:rsidP="00954912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382C658F" w14:textId="77777777" w:rsidR="004F6DB1" w:rsidRPr="00B31BA5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9C5590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686DC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3BD644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3FAC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BD94B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854DE7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CA7ADD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4EE2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661466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400BEBE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759004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2484A3AC" w14:textId="77777777" w:rsidR="004F6DB1" w:rsidRPr="008D16E1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18691E55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7196D1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C5B61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92F1A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499DF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E7E3C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F828E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C57CB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186B13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C57C43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CC8AD81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3D404BC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0E85921" w14:textId="77777777" w:rsidR="004F6DB1" w:rsidRPr="000F520F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3FB14F8B" w14:textId="77777777" w:rsidR="004F6DB1" w:rsidRPr="00220880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38C1593D" w14:textId="77777777" w:rsidR="004F6DB1" w:rsidRPr="00311357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65C0F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1319B8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A560F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735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A413BF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3D28B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7EFA3E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1C6AC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C4458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97E7B6F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4FFCBC07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07C4DF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417A8BF4" w14:textId="77777777" w:rsidR="004F6DB1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EE6565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28B4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959D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D58B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357A96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6906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453991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7E0C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FA656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10FAC6CB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1AC5CDBE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A83365B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39375850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EBB306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42D4C2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572E39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CEB15C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518E3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E75FC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0FDAA0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74AF2B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A29289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FCC7360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0FD79CA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19159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673E5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41D98D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AB7C0C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5B3369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455F19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C2776E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15342E60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4F6DB1" w:rsidRPr="00663293" w14:paraId="5984B225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27C47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EB89DE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D62D4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78B034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250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1CD0C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FD8715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BDFDFC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F9AE5E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00F03A6D" w14:textId="77777777" w:rsidR="00B22BB5" w:rsidRPr="001C7FE6" w:rsidRDefault="00B22BB5" w:rsidP="00B22BB5">
      <w:pPr>
        <w:tabs>
          <w:tab w:val="left" w:pos="8690"/>
        </w:tabs>
        <w:rPr>
          <w:rFonts w:ascii="Arial" w:hAnsi="Arial" w:cs="Arial"/>
          <w:sz w:val="20"/>
          <w:szCs w:val="20"/>
        </w:rPr>
      </w:pPr>
    </w:p>
    <w:p w14:paraId="6930E82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0E36DA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17A9F7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p w14:paraId="32D8521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E19BC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966B72" w14:textId="77777777" w:rsidR="00E93EA0" w:rsidRDefault="00E93EA0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353654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71AE1F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E5B7A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55E09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C4242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9CA55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BF93C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1DCB01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644A8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82C48E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77290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9BF8C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F4647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B58C4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A9BA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33210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98A3F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C86B8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EDCC5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BB88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B91B0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810F0D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E797D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5AF7EAE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33CEB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1D47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BE1F1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AFAB43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2C5D4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2E12B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8F224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6D6F6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B96985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12"/>
        <w:gridCol w:w="1335"/>
        <w:gridCol w:w="1361"/>
      </w:tblGrid>
      <w:tr w:rsidR="00083405" w:rsidRPr="00C445B2" w14:paraId="581033C8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F29D88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NÍVEIS DE DESEMPENHO</w:t>
            </w:r>
          </w:p>
        </w:tc>
        <w:tc>
          <w:tcPr>
            <w:tcW w:w="1359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52DC2C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NÍVEIS</w:t>
            </w:r>
          </w:p>
        </w:tc>
        <w:tc>
          <w:tcPr>
            <w:tcW w:w="1390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0FD8DC2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NOTA</w:t>
            </w:r>
          </w:p>
        </w:tc>
      </w:tr>
      <w:tr w:rsidR="00CF4484" w:rsidRPr="00C445B2" w14:paraId="3BA4D392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430C9A5" w14:textId="77777777" w:rsidR="00CF4484" w:rsidRPr="009B6FAF" w:rsidRDefault="00CF4484" w:rsidP="00F3383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desejáveis </w:t>
            </w:r>
          </w:p>
        </w:tc>
        <w:tc>
          <w:tcPr>
            <w:tcW w:w="13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49FAAB8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90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CF700D" w14:textId="77777777" w:rsidR="00CF4484" w:rsidRPr="002C2533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100</w:t>
            </w:r>
          </w:p>
        </w:tc>
      </w:tr>
      <w:tr w:rsidR="00CF4484" w:rsidRPr="00C445B2" w14:paraId="7EE934C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71263D5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18F999B5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AA05B6E" w14:textId="77777777" w:rsidR="00CF4484" w:rsidRPr="002C2533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</w:tr>
      <w:tr w:rsidR="00CF4484" w:rsidRPr="00C445B2" w14:paraId="6B14370E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448F644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5FCD5EC4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8EA849" w14:textId="77777777" w:rsidR="00CF4484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</w:tr>
      <w:tr w:rsidR="00896827" w:rsidRPr="00C445B2" w14:paraId="5551B8E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3567E2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todos os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598DEE6" w14:textId="77777777" w:rsidR="00896827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DE38F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</w:t>
            </w:r>
          </w:p>
        </w:tc>
      </w:tr>
      <w:tr w:rsidR="00896827" w:rsidRPr="00C445B2" w14:paraId="1D882A7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B30BEA" w14:textId="77777777" w:rsidR="00896827" w:rsidRPr="00621DB8" w:rsidRDefault="00896827" w:rsidP="006178D3">
            <w:pPr>
              <w:spacing w:after="0" w:line="240" w:lineRule="auto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 xml:space="preserve">Atingiu todos os critérios críticos 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8941E47" w14:textId="77777777" w:rsidR="00896827" w:rsidRPr="00621DB8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8861898" w14:textId="77777777" w:rsidR="00896827" w:rsidRPr="00621DB8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50</w:t>
            </w:r>
          </w:p>
        </w:tc>
      </w:tr>
      <w:tr w:rsidR="00896827" w:rsidRPr="00C445B2" w14:paraId="7B551D5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07F5F8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3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9B4EA11" w14:textId="77777777" w:rsidR="00896827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04A35C2" w14:textId="77777777" w:rsidR="00896827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</w:tr>
      <w:tr w:rsidR="00896827" w:rsidRPr="00C445B2" w14:paraId="3133B75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E755574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2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5697EEC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DA321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</w:p>
        </w:tc>
      </w:tr>
      <w:tr w:rsidR="00896827" w:rsidRPr="00C445B2" w14:paraId="206DC302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C5BD81A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2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44B0A208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07C90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20</w:t>
            </w:r>
          </w:p>
        </w:tc>
      </w:tr>
      <w:tr w:rsidR="00896827" w:rsidRPr="00C445B2" w14:paraId="09C4758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E6431C6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1critério crítico</w:t>
            </w:r>
          </w:p>
        </w:tc>
        <w:tc>
          <w:tcPr>
            <w:tcW w:w="13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2B7304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39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36975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</w:t>
            </w:r>
          </w:p>
        </w:tc>
      </w:tr>
    </w:tbl>
    <w:p w14:paraId="0FE634FD" w14:textId="77777777" w:rsidR="001C2C3E" w:rsidRPr="00083405" w:rsidRDefault="001C2C3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A1F980" w14:textId="77777777" w:rsidR="004900D2" w:rsidRPr="00083405" w:rsidRDefault="004900D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0079F4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D6B04F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6"/>
        <w:gridCol w:w="567"/>
      </w:tblGrid>
      <w:tr w:rsidR="00641211" w:rsidRPr="003004FE" w14:paraId="4294D778" w14:textId="77777777" w:rsidTr="005A5BA3">
        <w:trPr>
          <w:trHeight w:val="454"/>
        </w:trPr>
        <w:tc>
          <w:tcPr>
            <w:tcW w:w="46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A5D53E" w14:textId="77777777" w:rsidR="003004FE" w:rsidRPr="002D684B" w:rsidRDefault="003004FE" w:rsidP="002D684B">
            <w:pPr>
              <w:spacing w:after="0" w:line="24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2D684B">
              <w:rPr>
                <w:rFonts w:ascii="Arial Narrow" w:hAnsi="Arial Narrow"/>
                <w:b/>
                <w:sz w:val="24"/>
                <w:szCs w:val="24"/>
              </w:rPr>
              <w:t>N</w:t>
            </w:r>
            <w:r w:rsidR="002D684B">
              <w:rPr>
                <w:rFonts w:ascii="Arial Narrow" w:hAnsi="Arial Narrow"/>
                <w:b/>
                <w:sz w:val="24"/>
                <w:szCs w:val="24"/>
              </w:rPr>
              <w:t>ÍVEL MÍNIMO DE DESEMPENHO ESPERADO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240AAE" w14:textId="77777777" w:rsidR="003004FE" w:rsidRPr="00621DB8" w:rsidRDefault="002A313D" w:rsidP="006178D3">
            <w:pPr>
              <w:spacing w:after="0" w:line="240" w:lineRule="auto"/>
              <w:rPr>
                <w:rFonts w:ascii="Verdana" w:hAnsi="Verdana"/>
                <w:b/>
                <w:color w:val="FF0000"/>
              </w:rPr>
            </w:pPr>
            <w:r w:rsidRPr="00621DB8">
              <w:rPr>
                <w:rFonts w:ascii="Verdana" w:hAnsi="Verdana"/>
                <w:b/>
                <w:color w:val="FF0000"/>
              </w:rPr>
              <w:t>5</w:t>
            </w:r>
          </w:p>
        </w:tc>
      </w:tr>
    </w:tbl>
    <w:p w14:paraId="299D8616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</w:p>
    <w:p w14:paraId="491D276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5CD9ED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F7FBD7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0C982E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C7803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7D639D" w14:textId="77777777" w:rsidR="0098685D" w:rsidRDefault="0098685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01B52C" w14:textId="77777777" w:rsidR="00C76F6E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8EC45C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26DC100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821549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6FDCF4E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EE236D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CC0888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990D2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3CC4DB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BAD3425" w14:textId="77777777" w:rsidR="0040078D" w:rsidRDefault="0040078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7D08AC" w14:textId="77777777" w:rsidR="00C967C2" w:rsidRDefault="00C967C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A3105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C8C081" w14:textId="77777777" w:rsidR="00C76F6E" w:rsidRPr="00083405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77E574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w:rsidR="00A35500" w14:paraId="6BB29764" w14:textId="77777777" w:rsidTr="00E93EA0">
        <w:trPr>
          <w:trHeight w:val="284"/>
        </w:trPr>
        <w:tc>
          <w:tcPr>
            <w:tcW w:w="3073" w:type="dxa"/>
            <w:tcBorders>
              <w:top w:val="single" w:sz="12" w:space="0" w:color="auto"/>
              <w:left w:val="single" w:sz="12" w:space="0" w:color="auto"/>
            </w:tcBorders>
            <w:shd w:val="clear" w:color="999999" w:fill="B3B3B3"/>
            <w:vAlign w:val="center"/>
          </w:tcPr>
          <w:p w14:paraId="27FD4E12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686A201D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3A179B07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sz="12" w:space="0" w:color="auto"/>
              <w:right w:val="single" w:sz="12" w:space="0" w:color="auto"/>
            </w:tcBorders>
            <w:shd w:val="clear" w:color="999999" w:fill="B3B3B3"/>
            <w:vAlign w:val="center"/>
          </w:tcPr>
          <w:p w14:paraId="6C9FFB65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w:rsidR="00A35500" w14:paraId="4B682D4C" w14:textId="77777777" w:rsidTr="00E93EA0">
        <w:trPr>
          <w:trHeight w:val="340"/>
        </w:trPr>
        <w:tc>
          <w:tcPr>
            <w:tcW w:w="307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B69342" w14:textId="77777777" w:rsidR="00A35500" w:rsidRPr="00C76F6E" w:rsidRDefault="00B24E02" w:rsidP="00A35500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sz="12" w:space="0" w:color="auto"/>
            </w:tcBorders>
            <w:vAlign w:val="center"/>
          </w:tcPr>
          <w:p w14:paraId="39B72479" w14:textId="77777777" w:rsidR="00A35500" w:rsidRPr="00C76F6E" w:rsidRDefault="00B24E02" w:rsidP="00C967C2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sz="12" w:space="0" w:color="auto"/>
            </w:tcBorders>
            <w:vAlign w:val="center"/>
          </w:tcPr>
          <w:p w14:paraId="3FD9042A" w14:textId="77777777" w:rsidR="00A35500" w:rsidRPr="00C76F6E" w:rsidRDefault="00A35500" w:rsidP="00A35500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2590D33" w14:textId="77777777" w:rsidR="00A35500" w:rsidRPr="00C76F6E" w:rsidRDefault="00C76F6E" w:rsidP="00C76F6E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w14:paraId="052D4810" w14:textId="77777777" w:rsidR="00BC270C" w:rsidRDefault="00BC270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2D3F89E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2780AF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6FC4A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DC2ECC6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79669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7297C6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129D278A" w14:textId="77777777" w:rsidR="00C967C2" w:rsidRPr="00C967C2" w:rsidRDefault="00C967C2" w:rsidP="00C967C2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lastRenderedPageBreak/>
        <w:t>ANEXOS:</w:t>
      </w:r>
    </w:p>
    <w:p w14:paraId="048740F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0B90A0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 xml:space="preserve">CRONOGRAMA (deixar por </w:t>
      </w:r>
      <w:proofErr w:type="spellStart"/>
      <w:r>
        <w:rPr>
          <w:rFonts w:ascii="Arial" w:hAnsi="Arial" w:cs="Arial"/>
          <w:sz w:val="20"/>
          <w:szCs w:val="16"/>
          <w:lang w:eastAsia="ar-SA"/>
        </w:rPr>
        <w:t>ultimo</w:t>
      </w:r>
      <w:proofErr w:type="spellEnd"/>
      <w:r>
        <w:rPr>
          <w:rFonts w:ascii="Arial" w:hAnsi="Arial" w:cs="Arial"/>
          <w:sz w:val="20"/>
          <w:szCs w:val="16"/>
          <w:lang w:eastAsia="ar-SA"/>
        </w:rPr>
        <w:t>) O cronograma deve ser atualizado a cada turma nova.</w:t>
      </w:r>
    </w:p>
    <w:p w14:paraId="51371A7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32434A0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AE30E5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lastRenderedPageBreak/>
        <w:t>Cronograma e Acompanhamento de Distribuição de Aulas</w:t>
      </w:r>
    </w:p>
    <w:p w14:paraId="62B06F36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w14:paraId="71C6FEAF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Testes de Softwares</w:t>
      </w:r>
    </w:p>
    <w:p w14:paraId="32688686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3</w:t>
      </w:r>
      <w:r>
        <w:rPr>
          <w:rFonts w:ascii="Arial" w:hAnsi="Arial" w:cs="Arial"/>
        </w:rPr>
        <w:t>DES</w:t>
      </w:r>
    </w:p>
    <w:p w14:paraId="01F2E8C8" w14:textId="75165AD4" w:rsidR="005A568B" w:rsidRPr="002F09D1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F09D1">
        <w:rPr>
          <w:rFonts w:ascii="Arial" w:hAnsi="Arial" w:cs="Arial"/>
          <w:b/>
        </w:rPr>
        <w:t>Professor</w:t>
      </w:r>
      <w:r w:rsidRPr="002F09D1">
        <w:rPr>
          <w:rFonts w:ascii="Arial" w:hAnsi="Arial" w:cs="Arial"/>
        </w:rPr>
        <w:t xml:space="preserve">: </w:t>
      </w:r>
      <w:proofErr w:type="spellStart"/>
      <w:r w:rsidR="00A1380E">
        <w:rPr>
          <w:rFonts w:ascii="Arial" w:hAnsi="Arial" w:cs="Arial"/>
        </w:rPr>
        <w:t>Reenye</w:t>
      </w:r>
      <w:proofErr w:type="spellEnd"/>
      <w:r w:rsidRPr="002F09D1">
        <w:rPr>
          <w:rFonts w:ascii="Arial" w:hAnsi="Arial" w:cs="Arial"/>
        </w:rPr>
        <w:t xml:space="preserve"> </w:t>
      </w:r>
      <w:r w:rsidR="00AF1267">
        <w:rPr>
          <w:rFonts w:ascii="Arial" w:hAnsi="Arial" w:cs="Arial"/>
        </w:rPr>
        <w:t>2</w:t>
      </w:r>
      <w:r w:rsidRPr="002F09D1">
        <w:rPr>
          <w:rFonts w:ascii="Arial" w:hAnsi="Arial" w:cs="Arial"/>
        </w:rPr>
        <w:t>º Sem. 20</w:t>
      </w:r>
      <w:r w:rsidR="00822ED7" w:rsidRPr="002F09D1">
        <w:rPr>
          <w:rFonts w:ascii="Arial" w:hAnsi="Arial" w:cs="Arial"/>
        </w:rPr>
        <w:t>2</w:t>
      </w:r>
      <w:r w:rsidR="00F75E09">
        <w:rPr>
          <w:rFonts w:ascii="Arial" w:hAnsi="Arial" w:cs="Arial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76"/>
        <w:gridCol w:w="1476"/>
        <w:gridCol w:w="1476"/>
      </w:tblGrid>
      <w:tr w:rsidR="005A568B" w:rsidRPr="00994211" w14:paraId="70A403DD" w14:textId="77777777" w:rsidTr="00F75E09">
        <w:trPr>
          <w:trHeight w:val="385"/>
        </w:trPr>
        <w:tc>
          <w:tcPr>
            <w:tcW w:w="6676" w:type="dxa"/>
            <w:shd w:val="clear" w:color="auto" w:fill="auto"/>
            <w:vAlign w:val="center"/>
          </w:tcPr>
          <w:p w14:paraId="3BD385B2" w14:textId="77777777" w:rsidR="005A568B" w:rsidRPr="00994211" w:rsidRDefault="005A568B" w:rsidP="00183FA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90D97C2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ECC2EF8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18E9447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A822C05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w:rsidR="00EA5209" w:rsidRPr="00994211" w14:paraId="5ED3EEA3" w14:textId="77777777" w:rsidTr="00F75E09">
        <w:trPr>
          <w:trHeight w:val="705"/>
        </w:trPr>
        <w:tc>
          <w:tcPr>
            <w:tcW w:w="6676" w:type="dxa"/>
            <w:shd w:val="clear" w:color="auto" w:fill="auto"/>
            <w:vAlign w:val="center"/>
          </w:tcPr>
          <w:p w14:paraId="4E559791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 Testes</w:t>
            </w:r>
          </w:p>
          <w:p w14:paraId="4AA753DC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1.1.Definição</w:t>
            </w:r>
          </w:p>
          <w:p w14:paraId="5939A7C2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1.2.Tipos</w:t>
            </w:r>
          </w:p>
          <w:p w14:paraId="7D6BD6E5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1.2.1.Funcionais</w:t>
            </w:r>
          </w:p>
          <w:p w14:paraId="48136B8C" w14:textId="77777777" w:rsidR="00EA5209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1.2.2.Não funcionais</w:t>
            </w:r>
          </w:p>
          <w:p w14:paraId="48D4DE2B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1.3.Níveis</w:t>
            </w:r>
          </w:p>
          <w:p w14:paraId="6A9DA466" w14:textId="77777777" w:rsidR="00EA5209" w:rsidRPr="00311357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1.3.1.Unitário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3F444878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25/07/2023</w:t>
            </w:r>
          </w:p>
          <w:p w14:paraId="2328BB07" w14:textId="399CFF88" w:rsidR="00EA5209" w:rsidRPr="00CF7027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01/08/2023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56AC6DA" w14:textId="299EF0CF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EA5209" w:rsidRPr="00994211" w14:paraId="48BAB384" w14:textId="77777777" w:rsidTr="00F75E09">
        <w:trPr>
          <w:trHeight w:val="587"/>
        </w:trPr>
        <w:tc>
          <w:tcPr>
            <w:tcW w:w="6676" w:type="dxa"/>
            <w:shd w:val="clear" w:color="auto" w:fill="auto"/>
            <w:vAlign w:val="center"/>
          </w:tcPr>
          <w:p w14:paraId="2AD0B7E7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1.3.2.De integração</w:t>
            </w:r>
          </w:p>
          <w:p w14:paraId="1CA2F4D5" w14:textId="77777777" w:rsidR="00EA5209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1.3.3.De sistema</w:t>
            </w:r>
          </w:p>
          <w:p w14:paraId="1437C7C1" w14:textId="77777777" w:rsidR="00EA5209" w:rsidRPr="00994211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sz w:val="20"/>
                <w:szCs w:val="16"/>
                <w:lang w:eastAsia="ar-SA"/>
              </w:rPr>
              <w:t>1.3.4.De aceitação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703D960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08/08/2023</w:t>
            </w:r>
          </w:p>
          <w:p w14:paraId="05086272" w14:textId="49B710F7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15/08/2023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79639F31" w14:textId="0D6F99B8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EA5209" w:rsidRPr="00994211" w14:paraId="2943B2C5" w14:textId="77777777" w:rsidTr="00F75E09">
        <w:trPr>
          <w:trHeight w:val="587"/>
        </w:trPr>
        <w:tc>
          <w:tcPr>
            <w:tcW w:w="6676" w:type="dxa"/>
            <w:shd w:val="clear" w:color="auto" w:fill="auto"/>
            <w:vAlign w:val="center"/>
          </w:tcPr>
          <w:p w14:paraId="09521C5F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1.4.Técnicas</w:t>
            </w:r>
          </w:p>
          <w:p w14:paraId="5C722DDE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1.4.1.Regressão</w:t>
            </w:r>
          </w:p>
          <w:p w14:paraId="5E0F6AE3" w14:textId="77777777" w:rsidR="00EA5209" w:rsidRPr="0095455A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1.4.2.Estresse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358050D" w14:textId="0F12AC73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22/08/2023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6E7CE9F" w14:textId="0CBAF30E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EA5209" w:rsidRPr="00994211" w14:paraId="57E22C8C" w14:textId="77777777" w:rsidTr="00F75E09">
        <w:trPr>
          <w:trHeight w:val="805"/>
        </w:trPr>
        <w:tc>
          <w:tcPr>
            <w:tcW w:w="6676" w:type="dxa"/>
            <w:shd w:val="clear" w:color="auto" w:fill="auto"/>
            <w:vAlign w:val="center"/>
          </w:tcPr>
          <w:p w14:paraId="0FFDB95B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1.4.3.Recuperaçã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14:paraId="1C89D92D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1.4.4.Performance</w:t>
            </w:r>
          </w:p>
          <w:p w14:paraId="59601C29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1.4.5.Segurança</w:t>
            </w:r>
          </w:p>
          <w:p w14:paraId="766A3585" w14:textId="77777777" w:rsidR="00EA5209" w:rsidRPr="00994211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1.4.6.Paralelo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7BD98B4" w14:textId="5A6E6DA6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29/08/2023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BA9F519" w14:textId="7E21B27E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EA5209" w:rsidRPr="00994211" w14:paraId="1A37C938" w14:textId="77777777" w:rsidTr="00F75E09">
        <w:trPr>
          <w:trHeight w:val="805"/>
        </w:trPr>
        <w:tc>
          <w:tcPr>
            <w:tcW w:w="6676" w:type="dxa"/>
            <w:shd w:val="clear" w:color="auto" w:fill="auto"/>
            <w:vAlign w:val="center"/>
          </w:tcPr>
          <w:p w14:paraId="06DC457D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 Planejamento de testes</w:t>
            </w:r>
          </w:p>
          <w:p w14:paraId="3A3C3289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2.1.Análise de risco</w:t>
            </w:r>
          </w:p>
          <w:p w14:paraId="38CB781D" w14:textId="77777777" w:rsidR="00EA5209" w:rsidRPr="0095455A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2.2.Plano de teste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65A1408" w14:textId="59716A25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05/09/2023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515EBCA" w14:textId="3FCD60CE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EA5209" w:rsidRPr="00994211" w14:paraId="206E2C44" w14:textId="77777777" w:rsidTr="00F75E09">
        <w:trPr>
          <w:trHeight w:val="547"/>
        </w:trPr>
        <w:tc>
          <w:tcPr>
            <w:tcW w:w="6676" w:type="dxa"/>
            <w:shd w:val="clear" w:color="auto" w:fill="auto"/>
            <w:vAlign w:val="center"/>
          </w:tcPr>
          <w:p w14:paraId="24FCC6C9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 Execução de testes</w:t>
            </w:r>
          </w:p>
          <w:p w14:paraId="23C934E0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3.1.Ambiente de teste</w:t>
            </w:r>
          </w:p>
          <w:p w14:paraId="2A6CD6B6" w14:textId="77777777" w:rsidR="00EA5209" w:rsidRPr="00994211" w:rsidRDefault="00EA5209" w:rsidP="00EA52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val="en-US" w:eastAsia="pt-BR"/>
              </w:rPr>
              <w:t>3.1.1.Configuração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F01FC68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19/09/2023</w:t>
            </w:r>
          </w:p>
          <w:p w14:paraId="71049383" w14:textId="3A3D225C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26/09/2023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D16AC41" w14:textId="77777777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EA5209" w:rsidRPr="00994211" w14:paraId="0B419C4A" w14:textId="77777777" w:rsidTr="00F75E09">
        <w:trPr>
          <w:trHeight w:val="1044"/>
        </w:trPr>
        <w:tc>
          <w:tcPr>
            <w:tcW w:w="6676" w:type="dxa"/>
            <w:shd w:val="clear" w:color="auto" w:fill="auto"/>
            <w:vAlign w:val="center"/>
          </w:tcPr>
          <w:p w14:paraId="63327682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3.2.Equipe de testes</w:t>
            </w:r>
          </w:p>
          <w:p w14:paraId="47652326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3.3.Casos de teste</w:t>
            </w:r>
          </w:p>
          <w:p w14:paraId="60AB3279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3.4.Ferramentas</w:t>
            </w:r>
          </w:p>
          <w:p w14:paraId="40ED4926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3.4.1.Gestão de teste</w:t>
            </w:r>
          </w:p>
          <w:p w14:paraId="3B6C4384" w14:textId="77777777" w:rsidR="00EA5209" w:rsidRPr="00994211" w:rsidRDefault="00EA5209" w:rsidP="00EA52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3.4.2.Gestão de defeitos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12A4EA11" w14:textId="565BF192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03/10/2023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A1EA135" w14:textId="77777777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EA5209" w:rsidRPr="00994211" w14:paraId="332CFC49" w14:textId="77777777" w:rsidTr="00F75E09">
        <w:trPr>
          <w:trHeight w:val="1385"/>
        </w:trPr>
        <w:tc>
          <w:tcPr>
            <w:tcW w:w="6676" w:type="dxa"/>
            <w:shd w:val="clear" w:color="auto" w:fill="auto"/>
            <w:vAlign w:val="center"/>
          </w:tcPr>
          <w:p w14:paraId="4F7D0739" w14:textId="77777777" w:rsidR="00EA5209" w:rsidRPr="00C74395" w:rsidRDefault="00EA5209" w:rsidP="00EA5209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3.5.Relatório de teste</w:t>
            </w:r>
          </w:p>
          <w:p w14:paraId="37D790CD" w14:textId="77777777" w:rsidR="00EA5209" w:rsidRPr="00994211" w:rsidRDefault="00EA5209" w:rsidP="00EA52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3.6.Normalização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99A6E6F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10/10/2023</w:t>
            </w:r>
          </w:p>
          <w:p w14:paraId="0A0CA49F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17/10/2023</w:t>
            </w:r>
          </w:p>
          <w:p w14:paraId="42B35CEB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24/10/2023</w:t>
            </w:r>
          </w:p>
          <w:p w14:paraId="2AF7C876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31/10/2023</w:t>
            </w:r>
          </w:p>
          <w:p w14:paraId="7ED214C1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07/11/2023</w:t>
            </w:r>
          </w:p>
          <w:p w14:paraId="5C7331AA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14/11/2023</w:t>
            </w:r>
          </w:p>
          <w:p w14:paraId="4A4522D8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21/11/2023</w:t>
            </w:r>
          </w:p>
          <w:p w14:paraId="59569B5F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28/11/2023</w:t>
            </w:r>
          </w:p>
          <w:p w14:paraId="6A9382B8" w14:textId="77777777" w:rsidR="00EA5209" w:rsidRDefault="00EA5209" w:rsidP="00EA5209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05/12/2023</w:t>
            </w:r>
          </w:p>
          <w:p w14:paraId="47CEF9C0" w14:textId="380ACCAC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06/12/</w:t>
            </w:r>
            <w:r w:rsidRPr="003162B4">
              <w:rPr>
                <w:rFonts w:ascii="Arial" w:hAnsi="Arial" w:cs="Arial"/>
                <w:sz w:val="20"/>
                <w:szCs w:val="20"/>
                <w:lang w:eastAsia="ar-SA"/>
              </w:rPr>
              <w:t>2023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8717D39" w14:textId="77777777" w:rsidR="00EA5209" w:rsidRPr="00F75E09" w:rsidRDefault="00EA5209" w:rsidP="00EA5209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EA5209" w:rsidRPr="00994211" w14:paraId="4C7DB2E2" w14:textId="77777777" w:rsidTr="00F75E09">
        <w:trPr>
          <w:trHeight w:val="419"/>
        </w:trPr>
        <w:tc>
          <w:tcPr>
            <w:tcW w:w="9628" w:type="dxa"/>
            <w:gridSpan w:val="3"/>
            <w:shd w:val="clear" w:color="auto" w:fill="auto"/>
          </w:tcPr>
          <w:p w14:paraId="5C845A4A" w14:textId="3BDE42AB" w:rsidR="00EA5209" w:rsidRPr="00994211" w:rsidRDefault="00EA5209" w:rsidP="00EA5209">
            <w:pPr>
              <w:pStyle w:val="PargrafodaLista"/>
              <w:spacing w:after="0" w:line="240" w:lineRule="auto"/>
              <w:ind w:left="0"/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Elaborado por: </w:t>
            </w:r>
            <w:proofErr w:type="spellStart"/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Reenye</w:t>
            </w:r>
            <w:proofErr w:type="spellEnd"/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 Alexandre de Lima e </w:t>
            </w:r>
            <w:r w:rsidRPr="2C194F5C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Wellington Fábio de Oliveira Martins</w:t>
            </w:r>
          </w:p>
          <w:p w14:paraId="105CE304" w14:textId="22F6BBDF" w:rsidR="00EA5209" w:rsidRDefault="00EA5209" w:rsidP="00EA52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Data: 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18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07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/202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3</w:t>
            </w:r>
          </w:p>
          <w:p w14:paraId="5338A720" w14:textId="77777777" w:rsidR="00EA5209" w:rsidRPr="00994211" w:rsidRDefault="00EA5209" w:rsidP="00EA5209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</w:tbl>
    <w:p w14:paraId="61DAA4D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4204BA">
      <w:headerReference w:type="even" r:id="rId12"/>
      <w:headerReference w:type="default" r:id="rId13"/>
      <w:pgSz w:w="11906" w:h="16838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80DB6" w14:textId="77777777" w:rsidR="00A049F7" w:rsidRDefault="00A049F7">
      <w:pPr>
        <w:spacing w:after="0" w:line="240" w:lineRule="auto"/>
      </w:pPr>
      <w:r>
        <w:separator/>
      </w:r>
    </w:p>
  </w:endnote>
  <w:endnote w:type="continuationSeparator" w:id="0">
    <w:p w14:paraId="6EA9133B" w14:textId="77777777" w:rsidR="00A049F7" w:rsidRDefault="00A04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8FB26" w14:textId="77777777" w:rsidR="00A049F7" w:rsidRDefault="00A049F7">
      <w:pPr>
        <w:spacing w:after="0" w:line="240" w:lineRule="auto"/>
      </w:pPr>
      <w:r>
        <w:separator/>
      </w:r>
    </w:p>
  </w:footnote>
  <w:footnote w:type="continuationSeparator" w:id="0">
    <w:p w14:paraId="00C8304C" w14:textId="77777777" w:rsidR="00A049F7" w:rsidRDefault="00A04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4370F7" w:rsidRDefault="004370F7" w:rsidP="00F44C7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E500C74" w14:textId="77777777" w:rsidR="004370F7" w:rsidRDefault="004370F7" w:rsidP="009208C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666AF" w14:textId="77777777" w:rsidR="004370F7" w:rsidRDefault="00E13741" w:rsidP="0063410A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069A634" wp14:editId="0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A99CF" w14:textId="77777777" w:rsidR="004370F7" w:rsidRPr="009317FC" w:rsidRDefault="004370F7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w14:paraId="2C968ECB" w14:textId="77777777" w:rsidR="004370F7" w:rsidRPr="009317FC" w:rsidRDefault="004370F7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9A63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" filled="f" stroked="f">
              <v:textbox>
                <w:txbxContent>
                  <w:p w14:paraId="39FA99CF" w14:textId="77777777" w:rsidR="004370F7" w:rsidRPr="009317FC" w:rsidRDefault="004370F7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14:paraId="2C968ECB" w14:textId="77777777" w:rsidR="004370F7" w:rsidRPr="009317FC" w:rsidRDefault="004370F7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distT="0" distB="0" distL="0" distR="0" wp14:anchorId="23033990" wp14:editId="07777777">
          <wp:extent cx="1814195" cy="45593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455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370F7">
      <w:rPr>
        <w:noProof/>
        <w:lang w:eastAsia="pt-BR"/>
      </w:rPr>
      <w:t xml:space="preserve">                                                                                       </w:t>
    </w:r>
  </w:p>
  <w:p w14:paraId="47A4666F" w14:textId="77777777" w:rsidR="004370F7" w:rsidRDefault="004370F7" w:rsidP="0063410A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FC11F1">
      <w:rPr>
        <w:noProof/>
      </w:rPr>
      <w:t>13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FC11F1">
      <w:rPr>
        <w:noProof/>
      </w:rPr>
      <w:t>14</w:t>
    </w:r>
    <w:r>
      <w:fldChar w:fldCharType="end"/>
    </w:r>
    <w:r>
      <w:t xml:space="preserve">      </w:t>
    </w:r>
  </w:p>
  <w:p w14:paraId="35E888F9" w14:textId="77777777" w:rsidR="004370F7" w:rsidRPr="004C1B0B" w:rsidRDefault="004370F7" w:rsidP="0063410A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1"/>
    <w:lvl w:ilvl="0">
      <w:start w:val="500"/>
      <w:numFmt w:val="lowerRoman"/>
      <w:lvlText w:val="%1)"/>
      <w:lvlJc w:val="left"/>
      <w:pPr>
        <w:tabs>
          <w:tab w:val="num" w:pos="283"/>
        </w:tabs>
        <w:ind w:left="283" w:hanging="283"/>
      </w:pPr>
    </w:lvl>
    <w:lvl w:ilvl="1">
      <w:start w:val="500"/>
      <w:numFmt w:val="lowerRoman"/>
      <w:lvlText w:val="%2)"/>
      <w:lvlJc w:val="left"/>
      <w:pPr>
        <w:tabs>
          <w:tab w:val="num" w:pos="567"/>
        </w:tabs>
        <w:ind w:left="567" w:hanging="283"/>
      </w:pPr>
    </w:lvl>
    <w:lvl w:ilvl="2">
      <w:start w:val="500"/>
      <w:numFmt w:val="lowerRoman"/>
      <w:lvlText w:val="%3)"/>
      <w:lvlJc w:val="left"/>
      <w:pPr>
        <w:tabs>
          <w:tab w:val="num" w:pos="850"/>
        </w:tabs>
        <w:ind w:left="850" w:hanging="283"/>
      </w:pPr>
    </w:lvl>
    <w:lvl w:ilvl="3">
      <w:start w:val="500"/>
      <w:numFmt w:val="lowerRoman"/>
      <w:lvlText w:val="%4)"/>
      <w:lvlJc w:val="left"/>
      <w:pPr>
        <w:tabs>
          <w:tab w:val="num" w:pos="1134"/>
        </w:tabs>
        <w:ind w:left="1134" w:hanging="283"/>
      </w:pPr>
    </w:lvl>
    <w:lvl w:ilvl="4">
      <w:start w:val="500"/>
      <w:numFmt w:val="lowerRoman"/>
      <w:lvlText w:val="%5)"/>
      <w:lvlJc w:val="left"/>
      <w:pPr>
        <w:tabs>
          <w:tab w:val="num" w:pos="1417"/>
        </w:tabs>
        <w:ind w:left="1417" w:hanging="283"/>
      </w:pPr>
    </w:lvl>
    <w:lvl w:ilvl="5">
      <w:start w:val="500"/>
      <w:numFmt w:val="lowerRoman"/>
      <w:lvlText w:val="%6)"/>
      <w:lvlJc w:val="left"/>
      <w:pPr>
        <w:tabs>
          <w:tab w:val="num" w:pos="1701"/>
        </w:tabs>
        <w:ind w:left="1701" w:hanging="283"/>
      </w:pPr>
    </w:lvl>
    <w:lvl w:ilvl="6">
      <w:start w:val="500"/>
      <w:numFmt w:val="lowerRoman"/>
      <w:lvlText w:val="%7)"/>
      <w:lvlJc w:val="left"/>
      <w:pPr>
        <w:tabs>
          <w:tab w:val="num" w:pos="1984"/>
        </w:tabs>
        <w:ind w:left="1984" w:hanging="283"/>
      </w:pPr>
    </w:lvl>
    <w:lvl w:ilvl="7">
      <w:start w:val="500"/>
      <w:numFmt w:val="lowerRoman"/>
      <w:lvlText w:val="%8)"/>
      <w:lvlJc w:val="left"/>
      <w:pPr>
        <w:tabs>
          <w:tab w:val="num" w:pos="2268"/>
        </w:tabs>
        <w:ind w:left="2268" w:hanging="283"/>
      </w:pPr>
    </w:lvl>
    <w:lvl w:ilvl="8">
      <w:start w:val="500"/>
      <w:numFmt w:val="lowerRoman"/>
      <w:lvlText w:val="%9)"/>
      <w:lvlJc w:val="left"/>
      <w:pPr>
        <w:tabs>
          <w:tab w:val="num" w:pos="2551"/>
        </w:tabs>
        <w:ind w:left="2551" w:hanging="283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ascii="Arial Narrow" w:hAnsi="Arial Narrow"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2FF0EC7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46D4"/>
    <w:multiLevelType w:val="hybridMultilevel"/>
    <w:tmpl w:val="E1F05E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D7204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50EC3"/>
    <w:multiLevelType w:val="hybridMultilevel"/>
    <w:tmpl w:val="2674BC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34A88"/>
    <w:multiLevelType w:val="hybridMultilevel"/>
    <w:tmpl w:val="2A160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779088">
    <w:abstractNumId w:val="5"/>
  </w:num>
  <w:num w:numId="2" w16cid:durableId="2005815985">
    <w:abstractNumId w:val="7"/>
  </w:num>
  <w:num w:numId="3" w16cid:durableId="351226033">
    <w:abstractNumId w:val="4"/>
  </w:num>
  <w:num w:numId="4" w16cid:durableId="1531261205">
    <w:abstractNumId w:val="8"/>
  </w:num>
  <w:num w:numId="5" w16cid:durableId="779884972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7D61"/>
    <w:rsid w:val="0001235E"/>
    <w:rsid w:val="00012E0D"/>
    <w:rsid w:val="00012E82"/>
    <w:rsid w:val="00016715"/>
    <w:rsid w:val="00023B9D"/>
    <w:rsid w:val="00024609"/>
    <w:rsid w:val="000252CD"/>
    <w:rsid w:val="00030CA8"/>
    <w:rsid w:val="00031761"/>
    <w:rsid w:val="000320D5"/>
    <w:rsid w:val="00052029"/>
    <w:rsid w:val="000676D2"/>
    <w:rsid w:val="00070F68"/>
    <w:rsid w:val="00071A13"/>
    <w:rsid w:val="00076B54"/>
    <w:rsid w:val="000773FA"/>
    <w:rsid w:val="00083405"/>
    <w:rsid w:val="00091217"/>
    <w:rsid w:val="0009195D"/>
    <w:rsid w:val="00092921"/>
    <w:rsid w:val="000A3A7D"/>
    <w:rsid w:val="000A433E"/>
    <w:rsid w:val="000A526E"/>
    <w:rsid w:val="000A5353"/>
    <w:rsid w:val="000A76BC"/>
    <w:rsid w:val="000B09AF"/>
    <w:rsid w:val="000B2D82"/>
    <w:rsid w:val="000B7189"/>
    <w:rsid w:val="000C095E"/>
    <w:rsid w:val="000C6391"/>
    <w:rsid w:val="000C7980"/>
    <w:rsid w:val="000D193A"/>
    <w:rsid w:val="000D4F07"/>
    <w:rsid w:val="000D7DDB"/>
    <w:rsid w:val="000E22B5"/>
    <w:rsid w:val="000E3F2E"/>
    <w:rsid w:val="000E4FA4"/>
    <w:rsid w:val="000E604D"/>
    <w:rsid w:val="000E7D0C"/>
    <w:rsid w:val="000F520F"/>
    <w:rsid w:val="000F5B33"/>
    <w:rsid w:val="001020B7"/>
    <w:rsid w:val="00104976"/>
    <w:rsid w:val="00111BFC"/>
    <w:rsid w:val="001137BE"/>
    <w:rsid w:val="001167AC"/>
    <w:rsid w:val="00121C47"/>
    <w:rsid w:val="00125BF5"/>
    <w:rsid w:val="001322E6"/>
    <w:rsid w:val="001323C8"/>
    <w:rsid w:val="00135F5E"/>
    <w:rsid w:val="00137897"/>
    <w:rsid w:val="00142FD4"/>
    <w:rsid w:val="00143A81"/>
    <w:rsid w:val="00145805"/>
    <w:rsid w:val="00155B6F"/>
    <w:rsid w:val="0016056F"/>
    <w:rsid w:val="0016779D"/>
    <w:rsid w:val="0017276E"/>
    <w:rsid w:val="00177D85"/>
    <w:rsid w:val="001820F1"/>
    <w:rsid w:val="00183FA8"/>
    <w:rsid w:val="001A0290"/>
    <w:rsid w:val="001A0499"/>
    <w:rsid w:val="001A1B64"/>
    <w:rsid w:val="001A212E"/>
    <w:rsid w:val="001C04A0"/>
    <w:rsid w:val="001C1491"/>
    <w:rsid w:val="001C15FD"/>
    <w:rsid w:val="001C2C3E"/>
    <w:rsid w:val="001C6C0C"/>
    <w:rsid w:val="001C6CC5"/>
    <w:rsid w:val="001C7FE6"/>
    <w:rsid w:val="001D073E"/>
    <w:rsid w:val="001D249B"/>
    <w:rsid w:val="001D4C14"/>
    <w:rsid w:val="001D5CB1"/>
    <w:rsid w:val="001E0527"/>
    <w:rsid w:val="001E0C69"/>
    <w:rsid w:val="001E3652"/>
    <w:rsid w:val="001E3F56"/>
    <w:rsid w:val="001E49A5"/>
    <w:rsid w:val="001E5A92"/>
    <w:rsid w:val="001F29B4"/>
    <w:rsid w:val="001F3116"/>
    <w:rsid w:val="001F62A0"/>
    <w:rsid w:val="002018EF"/>
    <w:rsid w:val="00202A0D"/>
    <w:rsid w:val="00204532"/>
    <w:rsid w:val="0020456D"/>
    <w:rsid w:val="00206C48"/>
    <w:rsid w:val="00210578"/>
    <w:rsid w:val="00211EC5"/>
    <w:rsid w:val="00220513"/>
    <w:rsid w:val="00220880"/>
    <w:rsid w:val="00226522"/>
    <w:rsid w:val="00234931"/>
    <w:rsid w:val="002513B7"/>
    <w:rsid w:val="00257A12"/>
    <w:rsid w:val="002668E7"/>
    <w:rsid w:val="00273653"/>
    <w:rsid w:val="00273EEB"/>
    <w:rsid w:val="002808A2"/>
    <w:rsid w:val="00281EFE"/>
    <w:rsid w:val="002850CF"/>
    <w:rsid w:val="002854AB"/>
    <w:rsid w:val="002855FB"/>
    <w:rsid w:val="00285BFF"/>
    <w:rsid w:val="002863F9"/>
    <w:rsid w:val="00291ADB"/>
    <w:rsid w:val="00295FCF"/>
    <w:rsid w:val="002A313D"/>
    <w:rsid w:val="002A568F"/>
    <w:rsid w:val="002A572C"/>
    <w:rsid w:val="002B1104"/>
    <w:rsid w:val="002B488A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9C8"/>
    <w:rsid w:val="002F09D1"/>
    <w:rsid w:val="002F0AE0"/>
    <w:rsid w:val="002F5321"/>
    <w:rsid w:val="002F653D"/>
    <w:rsid w:val="002F75D1"/>
    <w:rsid w:val="003004FE"/>
    <w:rsid w:val="0030146D"/>
    <w:rsid w:val="0030493E"/>
    <w:rsid w:val="0030568F"/>
    <w:rsid w:val="00307D90"/>
    <w:rsid w:val="00311357"/>
    <w:rsid w:val="00312C90"/>
    <w:rsid w:val="00313146"/>
    <w:rsid w:val="00323DC2"/>
    <w:rsid w:val="00325599"/>
    <w:rsid w:val="0033420A"/>
    <w:rsid w:val="00337D70"/>
    <w:rsid w:val="00342592"/>
    <w:rsid w:val="00344C12"/>
    <w:rsid w:val="00346B68"/>
    <w:rsid w:val="00353EF0"/>
    <w:rsid w:val="0035609E"/>
    <w:rsid w:val="00360244"/>
    <w:rsid w:val="00361F4F"/>
    <w:rsid w:val="00372B67"/>
    <w:rsid w:val="00372CCF"/>
    <w:rsid w:val="00372E4F"/>
    <w:rsid w:val="00377BB6"/>
    <w:rsid w:val="003810E6"/>
    <w:rsid w:val="00381C52"/>
    <w:rsid w:val="00381C66"/>
    <w:rsid w:val="0038556E"/>
    <w:rsid w:val="00391BE4"/>
    <w:rsid w:val="00391CFD"/>
    <w:rsid w:val="00392B83"/>
    <w:rsid w:val="00396314"/>
    <w:rsid w:val="003B15F6"/>
    <w:rsid w:val="003C1270"/>
    <w:rsid w:val="003C1DA2"/>
    <w:rsid w:val="003D0487"/>
    <w:rsid w:val="003D1BF1"/>
    <w:rsid w:val="003D20F1"/>
    <w:rsid w:val="003D4F5F"/>
    <w:rsid w:val="003D7A06"/>
    <w:rsid w:val="003E007B"/>
    <w:rsid w:val="003E3CC2"/>
    <w:rsid w:val="003F0226"/>
    <w:rsid w:val="003F09CE"/>
    <w:rsid w:val="003F09E3"/>
    <w:rsid w:val="003F24C8"/>
    <w:rsid w:val="0040078D"/>
    <w:rsid w:val="00405808"/>
    <w:rsid w:val="0041011F"/>
    <w:rsid w:val="004143CF"/>
    <w:rsid w:val="00414B5C"/>
    <w:rsid w:val="00414F47"/>
    <w:rsid w:val="004204BA"/>
    <w:rsid w:val="004214A0"/>
    <w:rsid w:val="00434DF1"/>
    <w:rsid w:val="004370F7"/>
    <w:rsid w:val="004406FD"/>
    <w:rsid w:val="00442C69"/>
    <w:rsid w:val="00443CBB"/>
    <w:rsid w:val="004458C4"/>
    <w:rsid w:val="004548E5"/>
    <w:rsid w:val="004616B2"/>
    <w:rsid w:val="00461807"/>
    <w:rsid w:val="00462E88"/>
    <w:rsid w:val="004653B7"/>
    <w:rsid w:val="00473498"/>
    <w:rsid w:val="0047569A"/>
    <w:rsid w:val="004900D2"/>
    <w:rsid w:val="00491A44"/>
    <w:rsid w:val="004962B0"/>
    <w:rsid w:val="004A4F03"/>
    <w:rsid w:val="004A7206"/>
    <w:rsid w:val="004B7445"/>
    <w:rsid w:val="004C1634"/>
    <w:rsid w:val="004C1B0B"/>
    <w:rsid w:val="004C50C6"/>
    <w:rsid w:val="004D0A68"/>
    <w:rsid w:val="004D223B"/>
    <w:rsid w:val="004D3B85"/>
    <w:rsid w:val="004D71F0"/>
    <w:rsid w:val="004E3D95"/>
    <w:rsid w:val="004E754D"/>
    <w:rsid w:val="004F1C13"/>
    <w:rsid w:val="004F2597"/>
    <w:rsid w:val="004F3EE3"/>
    <w:rsid w:val="004F6DB1"/>
    <w:rsid w:val="005016A3"/>
    <w:rsid w:val="005021E6"/>
    <w:rsid w:val="00506A82"/>
    <w:rsid w:val="005100EC"/>
    <w:rsid w:val="005101CE"/>
    <w:rsid w:val="00513A1C"/>
    <w:rsid w:val="005202AF"/>
    <w:rsid w:val="00523DD2"/>
    <w:rsid w:val="00526522"/>
    <w:rsid w:val="00534C7F"/>
    <w:rsid w:val="00535066"/>
    <w:rsid w:val="00535810"/>
    <w:rsid w:val="00542694"/>
    <w:rsid w:val="00542834"/>
    <w:rsid w:val="00545F2A"/>
    <w:rsid w:val="00546804"/>
    <w:rsid w:val="00547E03"/>
    <w:rsid w:val="00550F16"/>
    <w:rsid w:val="00551AA0"/>
    <w:rsid w:val="00556FC5"/>
    <w:rsid w:val="005722DD"/>
    <w:rsid w:val="00572838"/>
    <w:rsid w:val="00576AD7"/>
    <w:rsid w:val="00577CEB"/>
    <w:rsid w:val="0058084D"/>
    <w:rsid w:val="00581736"/>
    <w:rsid w:val="00582297"/>
    <w:rsid w:val="00586573"/>
    <w:rsid w:val="005A0557"/>
    <w:rsid w:val="005A1FB3"/>
    <w:rsid w:val="005A568B"/>
    <w:rsid w:val="005A5BA3"/>
    <w:rsid w:val="005A6BFD"/>
    <w:rsid w:val="005A7499"/>
    <w:rsid w:val="005B072E"/>
    <w:rsid w:val="005B4EB8"/>
    <w:rsid w:val="005B745B"/>
    <w:rsid w:val="005C2161"/>
    <w:rsid w:val="005C29DF"/>
    <w:rsid w:val="005C2FD4"/>
    <w:rsid w:val="005C4F89"/>
    <w:rsid w:val="005D3AAA"/>
    <w:rsid w:val="005E1111"/>
    <w:rsid w:val="005E3F93"/>
    <w:rsid w:val="005E5215"/>
    <w:rsid w:val="005E55E2"/>
    <w:rsid w:val="005E58AA"/>
    <w:rsid w:val="005F08DD"/>
    <w:rsid w:val="005F1850"/>
    <w:rsid w:val="005F21B5"/>
    <w:rsid w:val="0060131E"/>
    <w:rsid w:val="006013AF"/>
    <w:rsid w:val="00602579"/>
    <w:rsid w:val="00612DD7"/>
    <w:rsid w:val="0061406C"/>
    <w:rsid w:val="0061633E"/>
    <w:rsid w:val="006178D3"/>
    <w:rsid w:val="00621DB8"/>
    <w:rsid w:val="00624022"/>
    <w:rsid w:val="0062444F"/>
    <w:rsid w:val="0063410A"/>
    <w:rsid w:val="00640078"/>
    <w:rsid w:val="00641211"/>
    <w:rsid w:val="006424B7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74EAA"/>
    <w:rsid w:val="0068520D"/>
    <w:rsid w:val="006900EB"/>
    <w:rsid w:val="00691CDD"/>
    <w:rsid w:val="006978EF"/>
    <w:rsid w:val="006B0F0F"/>
    <w:rsid w:val="006B103E"/>
    <w:rsid w:val="006B73B9"/>
    <w:rsid w:val="006C065A"/>
    <w:rsid w:val="006C3244"/>
    <w:rsid w:val="006C552C"/>
    <w:rsid w:val="006D2BE6"/>
    <w:rsid w:val="006D2D04"/>
    <w:rsid w:val="006D4143"/>
    <w:rsid w:val="006D4841"/>
    <w:rsid w:val="006D7159"/>
    <w:rsid w:val="006D7C59"/>
    <w:rsid w:val="006F00D4"/>
    <w:rsid w:val="006F0DD8"/>
    <w:rsid w:val="007005D9"/>
    <w:rsid w:val="007110E9"/>
    <w:rsid w:val="007127CF"/>
    <w:rsid w:val="007139E8"/>
    <w:rsid w:val="007141D0"/>
    <w:rsid w:val="00714C74"/>
    <w:rsid w:val="00714F3B"/>
    <w:rsid w:val="00717BB6"/>
    <w:rsid w:val="00737373"/>
    <w:rsid w:val="007401A0"/>
    <w:rsid w:val="007435C8"/>
    <w:rsid w:val="0074498F"/>
    <w:rsid w:val="00750B97"/>
    <w:rsid w:val="0075136C"/>
    <w:rsid w:val="00753062"/>
    <w:rsid w:val="00761755"/>
    <w:rsid w:val="007636EE"/>
    <w:rsid w:val="00765686"/>
    <w:rsid w:val="00766910"/>
    <w:rsid w:val="00772B00"/>
    <w:rsid w:val="00775973"/>
    <w:rsid w:val="007761CB"/>
    <w:rsid w:val="00777D31"/>
    <w:rsid w:val="00782D71"/>
    <w:rsid w:val="00792500"/>
    <w:rsid w:val="00794F85"/>
    <w:rsid w:val="0079710D"/>
    <w:rsid w:val="00797F5A"/>
    <w:rsid w:val="007B05C4"/>
    <w:rsid w:val="007B0765"/>
    <w:rsid w:val="007B20AE"/>
    <w:rsid w:val="007B57A6"/>
    <w:rsid w:val="007B77D8"/>
    <w:rsid w:val="007C1C32"/>
    <w:rsid w:val="007C4C42"/>
    <w:rsid w:val="007D121F"/>
    <w:rsid w:val="007D13F3"/>
    <w:rsid w:val="007D3F32"/>
    <w:rsid w:val="007D5B8F"/>
    <w:rsid w:val="007E3EE3"/>
    <w:rsid w:val="007F1B0E"/>
    <w:rsid w:val="007F29DD"/>
    <w:rsid w:val="007F70D6"/>
    <w:rsid w:val="008037ED"/>
    <w:rsid w:val="0081212F"/>
    <w:rsid w:val="00814DBE"/>
    <w:rsid w:val="00815102"/>
    <w:rsid w:val="00821CA6"/>
    <w:rsid w:val="00822ED7"/>
    <w:rsid w:val="008239F0"/>
    <w:rsid w:val="00825448"/>
    <w:rsid w:val="00827381"/>
    <w:rsid w:val="008307B5"/>
    <w:rsid w:val="00831D4D"/>
    <w:rsid w:val="00836A24"/>
    <w:rsid w:val="008436E5"/>
    <w:rsid w:val="0084667C"/>
    <w:rsid w:val="00854B93"/>
    <w:rsid w:val="00855FC4"/>
    <w:rsid w:val="00863242"/>
    <w:rsid w:val="008648CC"/>
    <w:rsid w:val="0086748C"/>
    <w:rsid w:val="008678BC"/>
    <w:rsid w:val="00876C8F"/>
    <w:rsid w:val="00876DE6"/>
    <w:rsid w:val="008861C5"/>
    <w:rsid w:val="00886419"/>
    <w:rsid w:val="00896827"/>
    <w:rsid w:val="00896A3E"/>
    <w:rsid w:val="008A09D0"/>
    <w:rsid w:val="008A50F3"/>
    <w:rsid w:val="008A5D08"/>
    <w:rsid w:val="008B58E4"/>
    <w:rsid w:val="008B695F"/>
    <w:rsid w:val="008B6C34"/>
    <w:rsid w:val="008C0B3E"/>
    <w:rsid w:val="008C30A1"/>
    <w:rsid w:val="008C43DD"/>
    <w:rsid w:val="008C6F75"/>
    <w:rsid w:val="008C766C"/>
    <w:rsid w:val="008D16E1"/>
    <w:rsid w:val="008D1E24"/>
    <w:rsid w:val="008D23F4"/>
    <w:rsid w:val="008E0B27"/>
    <w:rsid w:val="008F1549"/>
    <w:rsid w:val="008F5D69"/>
    <w:rsid w:val="008F645A"/>
    <w:rsid w:val="008F7389"/>
    <w:rsid w:val="009010C0"/>
    <w:rsid w:val="009014A1"/>
    <w:rsid w:val="00902A54"/>
    <w:rsid w:val="009058BF"/>
    <w:rsid w:val="00906B07"/>
    <w:rsid w:val="009103FD"/>
    <w:rsid w:val="00914D4B"/>
    <w:rsid w:val="00917A75"/>
    <w:rsid w:val="009208C7"/>
    <w:rsid w:val="0092121A"/>
    <w:rsid w:val="00921631"/>
    <w:rsid w:val="0092388C"/>
    <w:rsid w:val="0092440D"/>
    <w:rsid w:val="009249FF"/>
    <w:rsid w:val="00927E2A"/>
    <w:rsid w:val="009317EA"/>
    <w:rsid w:val="009317FC"/>
    <w:rsid w:val="009406EB"/>
    <w:rsid w:val="00946698"/>
    <w:rsid w:val="00946A20"/>
    <w:rsid w:val="00946B91"/>
    <w:rsid w:val="00950459"/>
    <w:rsid w:val="0095328D"/>
    <w:rsid w:val="0095455A"/>
    <w:rsid w:val="00954912"/>
    <w:rsid w:val="00956841"/>
    <w:rsid w:val="00961C72"/>
    <w:rsid w:val="0096451C"/>
    <w:rsid w:val="0097623B"/>
    <w:rsid w:val="0097756B"/>
    <w:rsid w:val="00984930"/>
    <w:rsid w:val="00984B46"/>
    <w:rsid w:val="00985975"/>
    <w:rsid w:val="00985C7B"/>
    <w:rsid w:val="009864C7"/>
    <w:rsid w:val="0098685D"/>
    <w:rsid w:val="00986E3A"/>
    <w:rsid w:val="00987BC5"/>
    <w:rsid w:val="00992573"/>
    <w:rsid w:val="009940D6"/>
    <w:rsid w:val="009A2D97"/>
    <w:rsid w:val="009A53E7"/>
    <w:rsid w:val="009A6163"/>
    <w:rsid w:val="009B1737"/>
    <w:rsid w:val="009B3F7D"/>
    <w:rsid w:val="009B5D9F"/>
    <w:rsid w:val="009C0CBD"/>
    <w:rsid w:val="009C552A"/>
    <w:rsid w:val="009D416A"/>
    <w:rsid w:val="009D5DDA"/>
    <w:rsid w:val="009F3773"/>
    <w:rsid w:val="00A0086F"/>
    <w:rsid w:val="00A034F7"/>
    <w:rsid w:val="00A049F7"/>
    <w:rsid w:val="00A077A3"/>
    <w:rsid w:val="00A07ED0"/>
    <w:rsid w:val="00A13002"/>
    <w:rsid w:val="00A13147"/>
    <w:rsid w:val="00A1380E"/>
    <w:rsid w:val="00A17233"/>
    <w:rsid w:val="00A25D01"/>
    <w:rsid w:val="00A27537"/>
    <w:rsid w:val="00A27C09"/>
    <w:rsid w:val="00A35302"/>
    <w:rsid w:val="00A35500"/>
    <w:rsid w:val="00A3721D"/>
    <w:rsid w:val="00A42BCF"/>
    <w:rsid w:val="00A468F8"/>
    <w:rsid w:val="00A4699F"/>
    <w:rsid w:val="00A46BDC"/>
    <w:rsid w:val="00A46E8A"/>
    <w:rsid w:val="00A506AA"/>
    <w:rsid w:val="00A52B38"/>
    <w:rsid w:val="00A53D24"/>
    <w:rsid w:val="00A5504D"/>
    <w:rsid w:val="00A556B3"/>
    <w:rsid w:val="00A559FC"/>
    <w:rsid w:val="00A718D6"/>
    <w:rsid w:val="00A7311E"/>
    <w:rsid w:val="00A731CB"/>
    <w:rsid w:val="00A76327"/>
    <w:rsid w:val="00A841E6"/>
    <w:rsid w:val="00A91F76"/>
    <w:rsid w:val="00A92B67"/>
    <w:rsid w:val="00A93587"/>
    <w:rsid w:val="00A93AD3"/>
    <w:rsid w:val="00A963A8"/>
    <w:rsid w:val="00AA04A4"/>
    <w:rsid w:val="00AA21C7"/>
    <w:rsid w:val="00AA5EEF"/>
    <w:rsid w:val="00AB293F"/>
    <w:rsid w:val="00AB4CD6"/>
    <w:rsid w:val="00AB5BD9"/>
    <w:rsid w:val="00AC07A2"/>
    <w:rsid w:val="00AC300A"/>
    <w:rsid w:val="00AC38CC"/>
    <w:rsid w:val="00AD0003"/>
    <w:rsid w:val="00AD3D05"/>
    <w:rsid w:val="00AD5BBC"/>
    <w:rsid w:val="00AD7F32"/>
    <w:rsid w:val="00AE199D"/>
    <w:rsid w:val="00AE336D"/>
    <w:rsid w:val="00AE7E6F"/>
    <w:rsid w:val="00AF1267"/>
    <w:rsid w:val="00AF2F70"/>
    <w:rsid w:val="00AF4A25"/>
    <w:rsid w:val="00AF5930"/>
    <w:rsid w:val="00AF5CAB"/>
    <w:rsid w:val="00B03090"/>
    <w:rsid w:val="00B03A7E"/>
    <w:rsid w:val="00B069CB"/>
    <w:rsid w:val="00B10F02"/>
    <w:rsid w:val="00B10F28"/>
    <w:rsid w:val="00B13F8A"/>
    <w:rsid w:val="00B14169"/>
    <w:rsid w:val="00B15057"/>
    <w:rsid w:val="00B16D3F"/>
    <w:rsid w:val="00B22BB5"/>
    <w:rsid w:val="00B22BB6"/>
    <w:rsid w:val="00B23143"/>
    <w:rsid w:val="00B24417"/>
    <w:rsid w:val="00B24E02"/>
    <w:rsid w:val="00B31BA5"/>
    <w:rsid w:val="00B3309A"/>
    <w:rsid w:val="00B33672"/>
    <w:rsid w:val="00B33D30"/>
    <w:rsid w:val="00B35944"/>
    <w:rsid w:val="00B37657"/>
    <w:rsid w:val="00B40925"/>
    <w:rsid w:val="00B56957"/>
    <w:rsid w:val="00B62D8F"/>
    <w:rsid w:val="00B63FFB"/>
    <w:rsid w:val="00B65465"/>
    <w:rsid w:val="00B65987"/>
    <w:rsid w:val="00B722FA"/>
    <w:rsid w:val="00B72E66"/>
    <w:rsid w:val="00B7660F"/>
    <w:rsid w:val="00B812C0"/>
    <w:rsid w:val="00B83440"/>
    <w:rsid w:val="00B85563"/>
    <w:rsid w:val="00B917CD"/>
    <w:rsid w:val="00B93219"/>
    <w:rsid w:val="00B93F5B"/>
    <w:rsid w:val="00BA0AE9"/>
    <w:rsid w:val="00BA1D5F"/>
    <w:rsid w:val="00BB15D2"/>
    <w:rsid w:val="00BB3CE7"/>
    <w:rsid w:val="00BB50B1"/>
    <w:rsid w:val="00BC1F25"/>
    <w:rsid w:val="00BC270C"/>
    <w:rsid w:val="00BC698C"/>
    <w:rsid w:val="00BD15F5"/>
    <w:rsid w:val="00BE0B5F"/>
    <w:rsid w:val="00BE1A9C"/>
    <w:rsid w:val="00BE2584"/>
    <w:rsid w:val="00BE568C"/>
    <w:rsid w:val="00BE6290"/>
    <w:rsid w:val="00BF35D6"/>
    <w:rsid w:val="00C002F4"/>
    <w:rsid w:val="00C01F4A"/>
    <w:rsid w:val="00C051FB"/>
    <w:rsid w:val="00C109D4"/>
    <w:rsid w:val="00C163CE"/>
    <w:rsid w:val="00C20E2E"/>
    <w:rsid w:val="00C23B30"/>
    <w:rsid w:val="00C27C33"/>
    <w:rsid w:val="00C3131E"/>
    <w:rsid w:val="00C56A59"/>
    <w:rsid w:val="00C57BC7"/>
    <w:rsid w:val="00C612E5"/>
    <w:rsid w:val="00C626FB"/>
    <w:rsid w:val="00C66EED"/>
    <w:rsid w:val="00C70F3D"/>
    <w:rsid w:val="00C71997"/>
    <w:rsid w:val="00C72B8B"/>
    <w:rsid w:val="00C74395"/>
    <w:rsid w:val="00C7448A"/>
    <w:rsid w:val="00C76381"/>
    <w:rsid w:val="00C76F6E"/>
    <w:rsid w:val="00C80EFC"/>
    <w:rsid w:val="00C810FD"/>
    <w:rsid w:val="00C837B1"/>
    <w:rsid w:val="00C848AD"/>
    <w:rsid w:val="00C85FAB"/>
    <w:rsid w:val="00C92077"/>
    <w:rsid w:val="00C93862"/>
    <w:rsid w:val="00C964A5"/>
    <w:rsid w:val="00C9655D"/>
    <w:rsid w:val="00C967C2"/>
    <w:rsid w:val="00CA2214"/>
    <w:rsid w:val="00CA3506"/>
    <w:rsid w:val="00CA65FF"/>
    <w:rsid w:val="00CA7A58"/>
    <w:rsid w:val="00CB196D"/>
    <w:rsid w:val="00CB43B5"/>
    <w:rsid w:val="00CB465C"/>
    <w:rsid w:val="00CB4799"/>
    <w:rsid w:val="00CC7EEE"/>
    <w:rsid w:val="00CD5E8C"/>
    <w:rsid w:val="00CE1BD1"/>
    <w:rsid w:val="00CE7F6E"/>
    <w:rsid w:val="00CF1415"/>
    <w:rsid w:val="00CF34DA"/>
    <w:rsid w:val="00CF4484"/>
    <w:rsid w:val="00CF7027"/>
    <w:rsid w:val="00D00CF8"/>
    <w:rsid w:val="00D01042"/>
    <w:rsid w:val="00D01C96"/>
    <w:rsid w:val="00D02B38"/>
    <w:rsid w:val="00D07650"/>
    <w:rsid w:val="00D10846"/>
    <w:rsid w:val="00D14D54"/>
    <w:rsid w:val="00D2038E"/>
    <w:rsid w:val="00D2230C"/>
    <w:rsid w:val="00D23C64"/>
    <w:rsid w:val="00D242E4"/>
    <w:rsid w:val="00D31C15"/>
    <w:rsid w:val="00D34EFC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9535D"/>
    <w:rsid w:val="00D97B8F"/>
    <w:rsid w:val="00DC66C1"/>
    <w:rsid w:val="00DD0CA1"/>
    <w:rsid w:val="00DD63EB"/>
    <w:rsid w:val="00DE397F"/>
    <w:rsid w:val="00DE4433"/>
    <w:rsid w:val="00DF3C90"/>
    <w:rsid w:val="00E00289"/>
    <w:rsid w:val="00E010E9"/>
    <w:rsid w:val="00E01592"/>
    <w:rsid w:val="00E022FF"/>
    <w:rsid w:val="00E06C19"/>
    <w:rsid w:val="00E07534"/>
    <w:rsid w:val="00E10E70"/>
    <w:rsid w:val="00E13741"/>
    <w:rsid w:val="00E16B2E"/>
    <w:rsid w:val="00E22F1E"/>
    <w:rsid w:val="00E25E05"/>
    <w:rsid w:val="00E268D1"/>
    <w:rsid w:val="00E26A37"/>
    <w:rsid w:val="00E30D54"/>
    <w:rsid w:val="00E37240"/>
    <w:rsid w:val="00E514E8"/>
    <w:rsid w:val="00E52BCA"/>
    <w:rsid w:val="00E60217"/>
    <w:rsid w:val="00E60BF7"/>
    <w:rsid w:val="00E649EF"/>
    <w:rsid w:val="00E74485"/>
    <w:rsid w:val="00E77548"/>
    <w:rsid w:val="00E86EB7"/>
    <w:rsid w:val="00E93EA0"/>
    <w:rsid w:val="00E952B4"/>
    <w:rsid w:val="00E95EBC"/>
    <w:rsid w:val="00E976C9"/>
    <w:rsid w:val="00EA06A3"/>
    <w:rsid w:val="00EA20B8"/>
    <w:rsid w:val="00EA5209"/>
    <w:rsid w:val="00EA5D30"/>
    <w:rsid w:val="00EA68D5"/>
    <w:rsid w:val="00EB0AB0"/>
    <w:rsid w:val="00EB37C8"/>
    <w:rsid w:val="00EB6DB8"/>
    <w:rsid w:val="00EC2AD8"/>
    <w:rsid w:val="00EC379B"/>
    <w:rsid w:val="00EC4468"/>
    <w:rsid w:val="00ED4B5C"/>
    <w:rsid w:val="00ED7A04"/>
    <w:rsid w:val="00EF16D3"/>
    <w:rsid w:val="00EF4C0F"/>
    <w:rsid w:val="00F0101F"/>
    <w:rsid w:val="00F055D3"/>
    <w:rsid w:val="00F07D4E"/>
    <w:rsid w:val="00F10B56"/>
    <w:rsid w:val="00F113D3"/>
    <w:rsid w:val="00F11BB4"/>
    <w:rsid w:val="00F16A79"/>
    <w:rsid w:val="00F16B53"/>
    <w:rsid w:val="00F2545F"/>
    <w:rsid w:val="00F259BF"/>
    <w:rsid w:val="00F264FE"/>
    <w:rsid w:val="00F26D03"/>
    <w:rsid w:val="00F32231"/>
    <w:rsid w:val="00F33832"/>
    <w:rsid w:val="00F4043B"/>
    <w:rsid w:val="00F40560"/>
    <w:rsid w:val="00F4184F"/>
    <w:rsid w:val="00F44396"/>
    <w:rsid w:val="00F44C77"/>
    <w:rsid w:val="00F460FB"/>
    <w:rsid w:val="00F4763A"/>
    <w:rsid w:val="00F51DC2"/>
    <w:rsid w:val="00F53305"/>
    <w:rsid w:val="00F5481C"/>
    <w:rsid w:val="00F55173"/>
    <w:rsid w:val="00F612C2"/>
    <w:rsid w:val="00F64859"/>
    <w:rsid w:val="00F65B62"/>
    <w:rsid w:val="00F75E09"/>
    <w:rsid w:val="00F8014A"/>
    <w:rsid w:val="00F815D8"/>
    <w:rsid w:val="00F81EDA"/>
    <w:rsid w:val="00F8284B"/>
    <w:rsid w:val="00F875C9"/>
    <w:rsid w:val="00F930C4"/>
    <w:rsid w:val="00FA6972"/>
    <w:rsid w:val="00FA74FB"/>
    <w:rsid w:val="00FC11F1"/>
    <w:rsid w:val="00FC574E"/>
    <w:rsid w:val="00FC6E7B"/>
    <w:rsid w:val="00FD009C"/>
    <w:rsid w:val="00FD0D76"/>
    <w:rsid w:val="00FE3D87"/>
    <w:rsid w:val="00FF3E6F"/>
    <w:rsid w:val="00FF4144"/>
    <w:rsid w:val="019F1A85"/>
    <w:rsid w:val="08C6A1DD"/>
    <w:rsid w:val="0A62723E"/>
    <w:rsid w:val="14259BDF"/>
    <w:rsid w:val="14CF7B18"/>
    <w:rsid w:val="16877899"/>
    <w:rsid w:val="19AB5AD2"/>
    <w:rsid w:val="1E8AD160"/>
    <w:rsid w:val="21685D21"/>
    <w:rsid w:val="240E3D77"/>
    <w:rsid w:val="24F68FAB"/>
    <w:rsid w:val="2AE5561F"/>
    <w:rsid w:val="2AF2CB7B"/>
    <w:rsid w:val="2B502C0B"/>
    <w:rsid w:val="2C194F5C"/>
    <w:rsid w:val="2ECA58A5"/>
    <w:rsid w:val="2F1EFE0B"/>
    <w:rsid w:val="31226D67"/>
    <w:rsid w:val="3B1FF808"/>
    <w:rsid w:val="41F915C1"/>
    <w:rsid w:val="43FE7E23"/>
    <w:rsid w:val="47A4B2F5"/>
    <w:rsid w:val="4A8A8876"/>
    <w:rsid w:val="4EBE5E97"/>
    <w:rsid w:val="542474A9"/>
    <w:rsid w:val="5865306C"/>
    <w:rsid w:val="58DB071F"/>
    <w:rsid w:val="590A5990"/>
    <w:rsid w:val="5B47B38A"/>
    <w:rsid w:val="63A7D70E"/>
    <w:rsid w:val="655CD8C5"/>
    <w:rsid w:val="6D65DDE5"/>
    <w:rsid w:val="709D7531"/>
    <w:rsid w:val="74D20210"/>
    <w:rsid w:val="7D6A9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4560"/>
  <w15:chartTrackingRefBased/>
  <w15:docId w15:val="{7E945705-7285-4B53-A506-DA900C86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eastAsia="Times New Roman" w:hAnsi="Arial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eastAsia="Times New Roman" w:hAnsi="Arial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semiHidden/>
    <w:rPr>
      <w:rFonts w:ascii="Tahoma" w:hAnsi="Tahoma" w:cs="Tahoma"/>
      <w:sz w:val="16"/>
      <w:szCs w:val="16"/>
    </w:rPr>
  </w:style>
  <w:style w:type="character" w:customStyle="1" w:styleId="Ttulo1Char">
    <w:name w:val="Título 1 Char"/>
    <w:rPr>
      <w:rFonts w:ascii="Arial" w:eastAsia="Times New Roman" w:hAnsi="Arial" w:cs="Times New Roman"/>
      <w:b/>
      <w:bCs/>
      <w:i/>
      <w:iCs/>
      <w:sz w:val="28"/>
      <w:szCs w:val="20"/>
      <w:lang w:eastAsia="pt-BR"/>
    </w:rPr>
  </w:style>
  <w:style w:type="character" w:customStyle="1" w:styleId="Ttulo9Char">
    <w:name w:val="Título 9 Char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eastAsia="Times New Roman" w:hAnsi="Arial"/>
      <w:b/>
      <w:szCs w:val="20"/>
      <w:lang w:eastAsia="ar-SA"/>
    </w:rPr>
  </w:style>
  <w:style w:type="character" w:customStyle="1" w:styleId="TtuloChar">
    <w:name w:val="Título Char"/>
    <w:rPr>
      <w:rFonts w:ascii="Arial" w:eastAsia="Times New Roman" w:hAnsi="Arial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har">
    <w:name w:val="Subtítulo Char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eastAsia="Times New Roman" w:hAnsi="Arial"/>
      <w:sz w:val="24"/>
      <w:szCs w:val="20"/>
      <w:lang w:eastAsia="ar-SA"/>
    </w:rPr>
  </w:style>
  <w:style w:type="character" w:customStyle="1" w:styleId="RecuodecorpodetextoChar">
    <w:name w:val="Recuo de corpo de texto Char"/>
    <w:semiHidden/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Ttulo3Char">
    <w:name w:val="Título 3 Char"/>
    <w:rPr>
      <w:rFonts w:ascii="Arial" w:eastAsia="Times New Roman" w:hAnsi="Arial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customStyle="1" w:styleId="Ttulo9Char1">
    <w:name w:val="Título 9 Char1"/>
    <w:link w:val="Ttulo9"/>
    <w:locked/>
    <w:rsid w:val="00F8284B"/>
    <w:rPr>
      <w:rFonts w:ascii="Arial" w:eastAsia="Times New Roman" w:hAnsi="Arial" w:cs="Arial"/>
      <w:sz w:val="22"/>
      <w:szCs w:val="22"/>
    </w:rPr>
  </w:style>
  <w:style w:type="character" w:customStyle="1" w:styleId="TtuloChar1">
    <w:name w:val="Título Char1"/>
    <w:link w:val="Ttulo"/>
    <w:locked/>
    <w:rsid w:val="00F8284B"/>
    <w:rPr>
      <w:rFonts w:ascii="Arial" w:eastAsia="Times New Roman" w:hAnsi="Arial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semiHidden/>
    <w:rsid w:val="00B3765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TextoPC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eastAsia="Times New Roman" w:hAnsi="Arial" w:cs="Arial"/>
      <w:lang w:eastAsia="pt-BR"/>
    </w:rPr>
  </w:style>
  <w:style w:type="character" w:customStyle="1" w:styleId="SubttuloChar1">
    <w:name w:val="Subtítulo Char1"/>
    <w:link w:val="Subttulo"/>
    <w:locked/>
    <w:rsid w:val="0033420A"/>
    <w:rPr>
      <w:rFonts w:ascii="Cambria" w:eastAsia="Times New Roman" w:hAnsi="Cambria"/>
      <w:i/>
      <w:iCs/>
      <w:color w:val="4F81BD"/>
      <w:spacing w:val="15"/>
      <w:sz w:val="24"/>
      <w:szCs w:val="24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458C4"/>
    <w:rPr>
      <w:b/>
      <w:bCs/>
      <w:sz w:val="20"/>
      <w:szCs w:val="20"/>
    </w:rPr>
  </w:style>
  <w:style w:type="paragraph" w:customStyle="1" w:styleId="Default">
    <w:name w:val="Default"/>
    <w:basedOn w:val="Normal"/>
    <w:rsid w:val="005E5215"/>
    <w:pPr>
      <w:widowControl w:val="0"/>
      <w:suppressAutoHyphens/>
      <w:overflowPunct w:val="0"/>
      <w:autoSpaceDE w:val="0"/>
      <w:spacing w:after="0" w:line="240" w:lineRule="auto"/>
    </w:pPr>
    <w:rPr>
      <w:rFonts w:ascii="Segoe UI" w:eastAsia="Segoe UI" w:hAnsi="Segoe UI" w:cs="Segoe UI"/>
      <w:color w:val="000000"/>
      <w:sz w:val="24"/>
      <w:szCs w:val="24"/>
    </w:rPr>
  </w:style>
  <w:style w:type="character" w:styleId="Hyperlink">
    <w:name w:val="Hyperlink"/>
    <w:uiPriority w:val="99"/>
    <w:unhideWhenUsed/>
    <w:rsid w:val="000B2D82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0B2D82"/>
    <w:rPr>
      <w:color w:val="605E5C"/>
      <w:shd w:val="clear" w:color="auto" w:fill="E1DFDD"/>
    </w:rPr>
  </w:style>
  <w:style w:type="character" w:customStyle="1" w:styleId="fontstyle01">
    <w:name w:val="fontstyle01"/>
    <w:rsid w:val="00202A0D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684AE-7BEC-4651-AB15-F6189D1A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2085</Words>
  <Characters>11260</Characters>
  <Application>Microsoft Office Word</Application>
  <DocSecurity>0</DocSecurity>
  <Lines>93</Lines>
  <Paragraphs>26</Paragraphs>
  <ScaleCrop>false</ScaleCrop>
  <Company>SENAI</Company>
  <LinksUpToDate>false</LinksUpToDate>
  <CharactersWithSpaces>13319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MENEZES</dc:creator>
  <cp:keywords/>
  <cp:lastModifiedBy>rodrigo pereira</cp:lastModifiedBy>
  <cp:revision>112</cp:revision>
  <cp:lastPrinted>2017-11-04T01:23:00Z</cp:lastPrinted>
  <dcterms:created xsi:type="dcterms:W3CDTF">2021-12-29T13:57:00Z</dcterms:created>
  <dcterms:modified xsi:type="dcterms:W3CDTF">2023-07-18T18:43:00Z</dcterms:modified>
</cp:coreProperties>
</file>